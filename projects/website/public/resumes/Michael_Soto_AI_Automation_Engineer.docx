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3.xml" ContentType="application/vnd.openxmlformats-officedocument.customXmlProperties+xml"/>
  <Override PartName="/customXml/itemProps22.xml" ContentType="application/vnd.openxmlformats-officedocument.customXmlProperties+xml"/>
  <Override PartName="/customXml/itemProps3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2.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2.xml" ContentType="application/vnd.openxmlformats-officedocument.wordprocessingml.settings+xml"/>
  <Override PartName="/word/styles2.xml" ContentType="application/vnd.openxmlformats-officedocument.wordprocessingml.styles+xml"/>
  <Override PartName="/word/theme/theme11.xml" ContentType="application/vnd.openxmlformats-officedocument.theme+xml"/>
  <Override PartName="/word/webSettings2.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openxmlformats.org/officeDocument/2006/relationships/custom-properties" Target="docProps/custom.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755FE" w14:textId="15ACB199" w:rsidR="00690FBF" w:rsidRPr="00690FBF" w:rsidRDefault="00690FBF" w:rsidP="00690FBF">
      <w:pPr>
        <w:pStyle w:val="Title"/>
        <w:spacing w:before="0" w:after="0" w:line="240" w:lineRule="auto"/>
        <w:jc w:val="center"/>
        <w:rPr>
          <w:color w:val="446530" w:themeColor="accent2" w:themeShade="80"/>
          <w:sz w:val="6"/>
          <w:szCs w:val="6"/>
        </w:rPr>
      </w:pPr>
      <w:r>
        <w:rPr>
          <w:rFonts w:ascii="Calibri" w:hAnsi="Calibri"/>
          <w:b/>
          <w:sz w:val="32"/>
        </w:rPr>
        <w:t>MICHAEL SOTO</w:t>
      </w:r>
    </w:p>
    <w:p>
      <w:pPr>
        <w:spacing w:after="120"/>
        <w:jc w:val="center"/>
      </w:pPr>
      <w:r>
        <w:rPr>
          <w:rFonts w:ascii="Calibri" w:hAnsi="Calibri"/>
          <w:b w:val="0"/>
          <w:sz w:val="22"/>
        </w:rPr>
        <w:t>AI Automation Engineer | AI Solutions Architect | Technical Team Lead</w:t>
      </w:r>
    </w:p>
    <w:p>
      <w:pPr>
        <w:spacing w:after="240"/>
        <w:jc w:val="center"/>
      </w:pPr>
      <w:r>
        <w:rPr>
          <w:rFonts w:ascii="Calibri" w:hAnsi="Calibri"/>
          <w:b w:val="0"/>
          <w:sz w:val="20"/>
        </w:rPr>
        <w:t>Las Vegas, NV | 562.522.9478 | ndnstyl@gmail.com | linkedin.com/in/michael-soto-7134ba158</w:t>
      </w:r>
    </w:p>
    <w:p>
      <w:pPr>
        <w:spacing w:after="120"/>
      </w:pPr>
      <w:r>
        <w:rPr>
          <w:rFonts w:ascii="Calibri" w:hAnsi="Calibri"/>
          <w:b/>
          <w:sz w:val="24"/>
        </w:rPr>
        <w:t>PROFESSIONAL SUMMARY</w:t>
      </w:r>
    </w:p>
    <w:p>
      <w:pPr>
        <w:spacing w:after="240"/>
      </w:pPr>
      <w:r>
        <w:rPr>
          <w:rFonts w:ascii="Calibri" w:hAnsi="Calibri"/>
          <w:b w:val="0"/>
          <w:sz w:val="22"/>
        </w:rPr>
        <w:t>AI automation engineer and solutions architect with 19+ years in technology, the last several years focused exclusively on production-grade AI systems. Deep expertise in Python, n8n orchestration, RAG architectures, LLM integration, and multi-agent systems. Proven track record designing and deploying AI infrastructure for law firms, agencies, SaaS operators, and enterprise clients. Currently running multiple communities teaching AI infrastructure, prompt engineering, and AI systematization. Combines hands-on engineering with product management and technical team leadership to ship AI systems that move revenue, reduce labor, and create operational clarity.</w:t>
      </w:r>
    </w:p>
    <w:p>
      <w:pPr>
        <w:spacing w:after="120"/>
      </w:pPr>
      <w:r>
        <w:rPr>
          <w:rFonts w:ascii="Calibri" w:hAnsi="Calibri"/>
          <w:b/>
          <w:sz w:val="24"/>
        </w:rPr>
        <w:t>CORE TECHNICAL SKILLS</w:t>
      </w:r>
    </w:p>
    <w:p>
      <w:pPr>
        <w:spacing w:after="80"/>
      </w:pPr>
      <w:r>
        <w:rPr>
          <w:rFonts w:ascii="Calibri" w:hAnsi="Calibri"/>
          <w:b w:val="0"/>
          <w:sz w:val="22"/>
        </w:rPr>
        <w:t>Programming &amp; Development: Python (automation, APIs, data pipelines) | JavaScript/Node.js | SQL/PostgreSQL | API Design (REST, webhooks, OAuth) | Git/GitHub</w:t>
      </w:r>
    </w:p>
    <w:p>
      <w:pPr>
        <w:spacing w:after="80"/>
      </w:pPr>
      <w:r>
        <w:rPr>
          <w:rFonts w:ascii="Calibri" w:hAnsi="Calibri"/>
          <w:b w:val="0"/>
          <w:sz w:val="22"/>
        </w:rPr>
        <w:t>AI/ML Engineering: Large Language Models (GPT-4, Claude, Gemini) | RAG Architectures | Multi-agent Orchestration | Prompt Engineering | AI Evaluation Pipelines | Vector Databases | Fine-tuning</w:t>
      </w:r>
    </w:p>
    <w:p>
      <w:pPr>
        <w:spacing w:after="80"/>
      </w:pPr>
      <w:r>
        <w:rPr>
          <w:rFonts w:ascii="Calibri" w:hAnsi="Calibri"/>
          <w:b w:val="0"/>
          <w:sz w:val="22"/>
        </w:rPr>
        <w:t>Automation &amp; Infrastructure: n8n (advanced queue mode, workers, error handling) | Supabase (Postgres, RLS, Auth, Edge Functions) | Airtable | Apify | Docker | Webhook Architecture</w:t>
      </w:r>
    </w:p>
    <w:p>
      <w:pPr>
        <w:spacing w:after="80"/>
      </w:pPr>
      <w:r>
        <w:rPr>
          <w:rFonts w:ascii="Calibri" w:hAnsi="Calibri"/>
          <w:b w:val="0"/>
          <w:sz w:val="22"/>
        </w:rPr>
        <w:t>Data &amp; Analytics: PostgreSQL Design | ETL Pipelines | Real-time Processing | Dashboard Development | JSON Schema Design</w:t>
      </w:r>
    </w:p>
    <w:p>
      <w:pPr>
        <w:spacing w:after="240"/>
      </w:pPr>
      <w:r>
        <w:rPr>
          <w:rFonts w:ascii="Calibri" w:hAnsi="Calibri"/>
          <w:b w:val="0"/>
          <w:sz w:val="22"/>
        </w:rPr>
        <w:t>Compliance &amp; Enterprise: HIPAA-adjacent Design | SOC-aligned Architecture | Multi-tenant Data Isolation | Audit Documentation</w:t>
      </w:r>
    </w:p>
    <w:p>
      <w:pPr>
        <w:spacing w:after="120"/>
      </w:pPr>
      <w:r>
        <w:rPr>
          <w:rFonts w:ascii="Calibri" w:hAnsi="Calibri"/>
          <w:b/>
          <w:sz w:val="24"/>
        </w:rPr>
        <w:t>PROFESSIONAL EXPERIENCE</w:t>
      </w:r>
    </w:p>
    <w:p>
      <w:pPr>
        <w:spacing w:after="40"/>
      </w:pPr>
      <w:r>
        <w:rPr>
          <w:rFonts w:ascii="Calibri" w:hAnsi="Calibri"/>
          <w:b/>
          <w:sz w:val="22"/>
        </w:rPr>
        <w:t>Founder &amp; Lead AI Architect</w:t>
      </w:r>
    </w:p>
    <w:p>
      <w:pPr>
        <w:spacing w:after="80"/>
      </w:pPr>
      <w:r>
        <w:rPr>
          <w:rFonts w:ascii="Calibri" w:hAnsi="Calibri"/>
          <w:b w:val="0"/>
          <w:sz w:val="20"/>
        </w:rPr>
        <w:t>BuildMyTribe.AI / The Innovative Native LLC | Las Vegas, NV | 2022 - Present</w:t>
      </w:r>
    </w:p>
    <w:p>
      <w:pPr>
        <w:spacing w:after="40"/>
      </w:pPr>
      <w:r>
        <w:rPr>
          <w:rFonts w:ascii="Calibri" w:hAnsi="Calibri"/>
          <w:b w:val="0"/>
          <w:sz w:val="22"/>
        </w:rPr>
        <w:t>• Architected end-to-end AI automation stacks using n8n, Supabase, Airtable, and LLM-based RAG agents serving 10,000+ monthly interactions</w:t>
      </w:r>
    </w:p>
    <w:p>
      <w:pPr>
        <w:spacing w:after="40"/>
      </w:pPr>
      <w:r>
        <w:rPr>
          <w:rFonts w:ascii="Calibri" w:hAnsi="Calibri"/>
          <w:b w:val="0"/>
          <w:sz w:val="22"/>
        </w:rPr>
        <w:t>• Built conversational AI intake system for high-volume personal injury law firm, reducing manual intake load by 80% while maintaining HIPAA-adjacent compliance</w:t>
      </w:r>
    </w:p>
    <w:p>
      <w:pPr>
        <w:spacing w:after="40"/>
      </w:pPr>
      <w:r>
        <w:rPr>
          <w:rFonts w:ascii="Calibri" w:hAnsi="Calibri"/>
          <w:b w:val="0"/>
          <w:sz w:val="22"/>
        </w:rPr>
        <w:t>• Developed multi-channel AI content intelligence systems scraping, analyzing, and scoring social media performance across TikTok, Instagram, YouTube, LinkedIn, and X</w:t>
      </w:r>
    </w:p>
    <w:p>
      <w:pPr>
        <w:spacing w:after="40"/>
      </w:pPr>
      <w:r>
        <w:rPr>
          <w:rFonts w:ascii="Calibri" w:hAnsi="Calibri"/>
          <w:b w:val="0"/>
          <w:sz w:val="22"/>
        </w:rPr>
        <w:t>• Lead technical architecture decisions for AI projects from scoping through production deployment</w:t>
      </w:r>
    </w:p>
    <w:p>
      <w:pPr>
        <w:spacing w:after="40"/>
      </w:pPr>
      <w:r>
        <w:rPr>
          <w:rFonts w:ascii="Calibri" w:hAnsi="Calibri"/>
          <w:b w:val="0"/>
          <w:sz w:val="22"/>
        </w:rPr>
        <w:t>• Built reusable AI component libraries reducing new project implementation time by 60%</w:t>
      </w:r>
    </w:p>
    <w:p>
      <w:pPr>
        <w:spacing w:after="200"/>
      </w:pPr>
      <w:r>
        <w:rPr>
          <w:rFonts w:ascii="Calibri" w:hAnsi="Calibri"/>
          <w:b w:val="0"/>
          <w:sz w:val="22"/>
        </w:rPr>
        <w:t>• Product manage AI initiatives from requirements gathering through launch</w:t>
      </w:r>
    </w:p>
    <w:p>
      <w:pPr>
        <w:spacing w:after="40"/>
      </w:pPr>
      <w:r>
        <w:rPr>
          <w:rFonts w:ascii="Calibri" w:hAnsi="Calibri"/>
          <w:b/>
          <w:sz w:val="22"/>
        </w:rPr>
        <w:t>AI Automation Consultant (Contract)</w:t>
      </w:r>
    </w:p>
    <w:p>
      <w:pPr>
        <w:spacing w:after="80"/>
      </w:pPr>
      <w:r>
        <w:rPr>
          <w:rFonts w:ascii="Calibri" w:hAnsi="Calibri"/>
          <w:b w:val="0"/>
          <w:sz w:val="20"/>
        </w:rPr>
        <w:t>Agencies, SaaS Operators, and Professional Services Firms | Remote | 2023 - Present</w:t>
      </w:r>
    </w:p>
    <w:p>
      <w:pPr>
        <w:spacing w:after="40"/>
      </w:pPr>
      <w:r>
        <w:rPr>
          <w:rFonts w:ascii="Calibri" w:hAnsi="Calibri"/>
          <w:b w:val="0"/>
          <w:sz w:val="22"/>
        </w:rPr>
        <w:t>• GovCon Opportunity Intelligence Stack: RAG-powered system analyzing SAM.gov opportunities, FAR alignment, and bid/no-bid logic</w:t>
      </w:r>
    </w:p>
    <w:p>
      <w:pPr>
        <w:spacing w:after="40"/>
      </w:pPr>
      <w:r>
        <w:rPr>
          <w:rFonts w:ascii="Calibri" w:hAnsi="Calibri"/>
          <w:b w:val="0"/>
          <w:sz w:val="22"/>
        </w:rPr>
        <w:t>• AI Intake Agent for Law Firms: Conversational AI handling lead intake, qualification, and routing with compliance-aware design</w:t>
      </w:r>
    </w:p>
    <w:p>
      <w:pPr>
        <w:spacing w:after="40"/>
      </w:pPr>
      <w:r>
        <w:rPr>
          <w:rFonts w:ascii="Calibri" w:hAnsi="Calibri"/>
          <w:b w:val="0"/>
          <w:sz w:val="22"/>
        </w:rPr>
        <w:t>• Nano-to-Video AI Ad Pipeline: End-to-end automation converting image prompts into AI-generated video ads</w:t>
      </w:r>
    </w:p>
    <w:p>
      <w:pPr>
        <w:spacing w:after="200"/>
      </w:pPr>
      <w:r>
        <w:rPr>
          <w:rFonts w:ascii="Calibri" w:hAnsi="Calibri"/>
          <w:b w:val="0"/>
          <w:sz w:val="22"/>
        </w:rPr>
        <w:t>• Integrated AI workflows with existing CRMs, ad platforms, and internal tooling via API-first design</w:t>
      </w:r>
    </w:p>
    <w:p>
      <w:pPr>
        <w:spacing w:after="40"/>
      </w:pPr>
      <w:r>
        <w:rPr>
          <w:rFonts w:ascii="Calibri" w:hAnsi="Calibri"/>
          <w:b/>
          <w:sz w:val="22"/>
        </w:rPr>
        <w:t>Digital Growth &amp; Technology Director</w:t>
      </w:r>
    </w:p>
    <w:p>
      <w:pPr>
        <w:spacing w:after="80"/>
      </w:pPr>
      <w:r>
        <w:rPr>
          <w:rFonts w:ascii="Calibri" w:hAnsi="Calibri"/>
          <w:b w:val="0"/>
          <w:sz w:val="20"/>
        </w:rPr>
        <w:t>The Innovative Native | Las Vegas, NV | 2010 - 2022</w:t>
      </w:r>
    </w:p>
    <w:p>
      <w:pPr>
        <w:spacing w:after="40"/>
      </w:pPr>
      <w:r>
        <w:rPr>
          <w:rFonts w:ascii="Calibri" w:hAnsi="Calibri"/>
          <w:b w:val="0"/>
          <w:sz w:val="22"/>
        </w:rPr>
        <w:t>• Evolved from marketing operations to full-stack automation and AI system development</w:t>
      </w:r>
    </w:p>
    <w:p>
      <w:pPr>
        <w:spacing w:after="40"/>
      </w:pPr>
      <w:r>
        <w:rPr>
          <w:rFonts w:ascii="Calibri" w:hAnsi="Calibri"/>
          <w:b w:val="0"/>
          <w:sz w:val="22"/>
        </w:rPr>
        <w:t>• Built custom analytics infrastructure connecting marketing spend to business outcomes</w:t>
      </w:r>
    </w:p>
    <w:p>
      <w:pPr>
        <w:spacing w:after="40"/>
      </w:pPr>
      <w:r>
        <w:rPr>
          <w:rFonts w:ascii="Calibri" w:hAnsi="Calibri"/>
          <w:b w:val="0"/>
          <w:sz w:val="22"/>
        </w:rPr>
        <w:t>• Led cross-functional teams spanning engineering, analytics, and operations</w:t>
      </w:r>
    </w:p>
    <w:p>
      <w:pPr>
        <w:spacing w:after="200"/>
      </w:pPr>
      <w:r>
        <w:rPr>
          <w:rFonts w:ascii="Calibri" w:hAnsi="Calibri"/>
          <w:b w:val="0"/>
          <w:sz w:val="22"/>
        </w:rPr>
        <w:t>• Created automated reporting and optimization systems reducing manual work by 60%</w:t>
      </w:r>
    </w:p>
    <w:p>
      <w:pPr>
        <w:spacing w:after="120"/>
      </w:pPr>
      <w:r>
        <w:rPr>
          <w:rFonts w:ascii="Calibri" w:hAnsi="Calibri"/>
          <w:b/>
          <w:sz w:val="24"/>
        </w:rPr>
        <w:t>AI EDUCATION &amp; COMMUNITY LEADERSHIP</w:t>
      </w:r>
    </w:p>
    <w:p>
      <w:pPr>
        <w:spacing w:after="80"/>
      </w:pPr>
      <w:r>
        <w:rPr>
          <w:rFonts w:ascii="Calibri" w:hAnsi="Calibri"/>
          <w:b/>
          <w:sz w:val="22"/>
        </w:rPr>
        <w:t>Community Founder &amp; AI Educator | Multiple Active Communities | 2023 - Present</w:t>
      </w:r>
    </w:p>
    <w:p>
      <w:pPr>
        <w:spacing w:after="40"/>
      </w:pPr>
      <w:r>
        <w:rPr>
          <w:rFonts w:ascii="Calibri" w:hAnsi="Calibri"/>
          <w:b w:val="0"/>
          <w:sz w:val="22"/>
        </w:rPr>
        <w:t>• Run communities teaching practical AI implementation: AI Infrastructure, Systematizing AI, Prompt Engineering, n8n Mastery</w:t>
      </w:r>
    </w:p>
    <w:p>
      <w:pPr>
        <w:spacing w:after="40"/>
      </w:pPr>
      <w:r>
        <w:rPr>
          <w:rFonts w:ascii="Calibri" w:hAnsi="Calibri"/>
          <w:b w:val="0"/>
          <w:sz w:val="22"/>
        </w:rPr>
        <w:t>• Train individuals and teams on AI adoption from concept to production</w:t>
      </w:r>
    </w:p>
    <w:p>
      <w:pPr>
        <w:spacing w:after="200"/>
      </w:pPr>
      <w:r>
        <w:rPr>
          <w:rFonts w:ascii="Calibri" w:hAnsi="Calibri"/>
          <w:b w:val="0"/>
          <w:sz w:val="22"/>
        </w:rPr>
        <w:t>• Develop curriculum bridging technical implementation and business application</w:t>
      </w:r>
    </w:p>
    <w:p>
      <w:pPr>
        <w:spacing w:after="120"/>
      </w:pPr>
      <w:r>
        <w:rPr>
          <w:rFonts w:ascii="Calibri" w:hAnsi="Calibri"/>
          <w:b/>
          <w:sz w:val="24"/>
        </w:rPr>
        <w:t>NOTABLE AI SYSTEMS</w:t>
      </w:r>
    </w:p>
    <w:p>
      <w:pPr>
        <w:spacing w:after="40"/>
      </w:pPr>
      <w:r>
        <w:rPr>
          <w:rFonts w:ascii="Calibri" w:hAnsi="Calibri"/>
          <w:b w:val="0"/>
          <w:sz w:val="22"/>
        </w:rPr>
        <w:t>• AI Intake Agent (n8n, Gemini, Supabase, Twilio) - 80% reduction in manual intake</w:t>
      </w:r>
    </w:p>
    <w:p>
      <w:pPr>
        <w:spacing w:after="40"/>
      </w:pPr>
      <w:r>
        <w:rPr>
          <w:rFonts w:ascii="Calibri" w:hAnsi="Calibri"/>
          <w:b w:val="0"/>
          <w:sz w:val="22"/>
        </w:rPr>
        <w:t>• Viral Intelligence Engine (Apify, Gemini, Airtable) - 3x content engagement</w:t>
      </w:r>
    </w:p>
    <w:p>
      <w:pPr>
        <w:spacing w:after="40"/>
      </w:pPr>
      <w:r>
        <w:rPr>
          <w:rFonts w:ascii="Calibri" w:hAnsi="Calibri"/>
          <w:b w:val="0"/>
          <w:sz w:val="22"/>
        </w:rPr>
        <w:t>• GovCon RAG System (Python, Supabase, Gemini) - Automated bid/no-bid analysis</w:t>
      </w:r>
    </w:p>
    <w:p>
      <w:pPr>
        <w:spacing w:after="200"/>
      </w:pPr>
      <w:r>
        <w:rPr>
          <w:rFonts w:ascii="Calibri" w:hAnsi="Calibri"/>
          <w:b w:val="0"/>
          <w:sz w:val="22"/>
        </w:rPr>
        <w:t>• AI Ad Pipeline (Gemini, Veo, n8n, Airtable) - End-to-end video ad generation</w:t>
      </w:r>
    </w:p>
    <w:p>
      <w:pPr>
        <w:spacing w:after="120"/>
      </w:pPr>
      <w:r>
        <w:rPr>
          <w:rFonts w:ascii="Calibri" w:hAnsi="Calibri"/>
          <w:b/>
          <w:sz w:val="24"/>
        </w:rPr>
        <w:t>TECHNICAL ENVIRONMENT</w:t>
      </w:r>
    </w:p>
    <w:p>
      <w:pPr>
        <w:spacing w:after="40"/>
      </w:pPr>
      <w:r>
        <w:rPr>
          <w:rFonts w:ascii="Calibri" w:hAnsi="Calibri"/>
          <w:b w:val="0"/>
          <w:sz w:val="22"/>
        </w:rPr>
        <w:t>Daily Tools: Python, n8n, Supabase, Airtable, Git, VS Code, Claude, GPT-4, Gemini</w:t>
      </w:r>
    </w:p>
    <w:p>
      <w:pPr>
        <w:spacing w:after="40"/>
      </w:pPr>
      <w:r>
        <w:rPr>
          <w:rFonts w:ascii="Calibri" w:hAnsi="Calibri"/>
          <w:b w:val="0"/>
          <w:sz w:val="22"/>
        </w:rPr>
        <w:t>AI/ML: OpenAI API, Anthropic API, Google AI Studio, Hugging Face, LangChain</w:t>
      </w:r>
    </w:p>
    <w:p>
      <w:pPr>
        <w:spacing w:after="200"/>
      </w:pPr>
      <w:r>
        <w:rPr>
          <w:rFonts w:ascii="Calibri" w:hAnsi="Calibri"/>
          <w:b w:val="0"/>
          <w:sz w:val="22"/>
        </w:rPr>
        <w:t>Infrastructure: Docker, PostgreSQL, Redis, Webhooks, REST APIs, OAuth 2.0</w:t>
      </w:r>
    </w:p>
    <w:p>
      <w:pPr>
        <w:spacing w:after="120"/>
      </w:pPr>
      <w:r>
        <w:rPr>
          <w:rFonts w:ascii="Calibri" w:hAnsi="Calibri"/>
          <w:b/>
          <w:sz w:val="24"/>
        </w:rPr>
        <w:t>EDUCATION</w:t>
      </w:r>
    </w:p>
    <w:p>
      <w:pPr>
        <w:spacing w:after="40"/>
      </w:pPr>
      <w:r>
        <w:rPr>
          <w:rFonts w:ascii="Calibri" w:hAnsi="Calibri"/>
          <w:b w:val="0"/>
          <w:sz w:val="22"/>
        </w:rPr>
        <w:t>California State University, Long Beach</w:t>
      </w:r>
    </w:p>
    <w:p>
      <w:pPr>
        <w:spacing w:after="120"/>
      </w:pPr>
      <w:r>
        <w:rPr>
          <w:rFonts w:ascii="Calibri" w:hAnsi="Calibri"/>
          <w:b w:val="0"/>
          <w:sz w:val="22"/>
        </w:rPr>
        <w:t>Bachelor's Coursework in Forensic Psychology | Minor in Philosophy</w:t>
      </w:r>
    </w:p>
    <w:sectPr w:rsidR="00340C75" w:rsidRPr="00F5689F" w:rsidSect="00690FBF">
      <w:pgSz w:w="12240" w:h="15840"/>
      <w:pgMar w:top="634" w:right="1440" w:bottom="634" w:left="1440" w:header="720"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C832F7" w14:textId="77777777" w:rsidR="00876C94" w:rsidRDefault="00876C94" w:rsidP="00690FBF">
      <w:r>
        <w:separator/>
      </w:r>
    </w:p>
  </w:endnote>
  <w:endnote w:type="continuationSeparator" w:id="0">
    <w:p w14:paraId="56268FBF" w14:textId="77777777" w:rsidR="00876C94" w:rsidRDefault="00876C94" w:rsidP="00690FBF">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2000028F" w:usb1="00000002"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C6364E" w14:textId="77777777" w:rsidR="00876C94" w:rsidRDefault="00876C94" w:rsidP="00690FBF">
      <w:r>
        <w:separator/>
      </w:r>
    </w:p>
  </w:footnote>
  <w:footnote w:type="continuationSeparator" w:id="0">
    <w:p w14:paraId="5F5413E1" w14:textId="77777777" w:rsidR="00876C94" w:rsidRDefault="00876C94" w:rsidP="00690F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FC7592"/>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14A524AA"/>
    <w:multiLevelType w:val="hybridMultilevel"/>
    <w:tmpl w:val="967A56FA"/>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2" w15:restartNumberingAfterBreak="0">
    <w:nsid w:val="1A7F2D0E"/>
    <w:multiLevelType w:val="hybridMultilevel"/>
    <w:tmpl w:val="AE0A559C"/>
    <w:lvl w:ilvl="0" w:tplc="140C81F6">
      <w:start w:val="1"/>
      <w:numFmt w:val="bullet"/>
      <w:pStyle w:val="BulletsSkills"/>
      <w:lvlText w:val=""/>
      <w:lvlJc w:val="left"/>
      <w:pPr>
        <w:ind w:left="288" w:hanging="288"/>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3" w15:restartNumberingAfterBreak="0">
    <w:nsid w:val="259E5B78"/>
    <w:multiLevelType w:val="hybridMultilevel"/>
    <w:tmpl w:val="05481140"/>
    <w:lvl w:ilvl="0" w:tplc="D16835F2">
      <w:start w:val="1"/>
      <w:numFmt w:val="bullet"/>
      <w:lvlText w:val=""/>
      <w:lvlJc w:val="left"/>
      <w:pPr>
        <w:ind w:left="216" w:hanging="288"/>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4" w15:restartNumberingAfterBreak="0">
    <w:nsid w:val="769D3B94"/>
    <w:multiLevelType w:val="multilevel"/>
    <w:tmpl w:val="54F468D6"/>
    <w:lvl w:ilvl="0">
      <w:start w:val="1"/>
      <w:numFmt w:val="bullet"/>
      <w:lvlText w:val=""/>
      <w:lvlJc w:val="left"/>
      <w:pPr>
        <w:ind w:left="216" w:hanging="288"/>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5" w15:restartNumberingAfterBreak="0">
    <w:nsid w:val="780F216E"/>
    <w:multiLevelType w:val="multilevel"/>
    <w:tmpl w:val="A216D3C4"/>
    <w:lvl w:ilvl="0">
      <w:start w:val="1"/>
      <w:numFmt w:val="bullet"/>
      <w:lvlText w:val=""/>
      <w:lvlJc w:val="left"/>
      <w:pPr>
        <w:ind w:left="740" w:hanging="360"/>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6" w15:restartNumberingAfterBreak="0">
    <w:nsid w:val="7D810280"/>
    <w:multiLevelType w:val="multilevel"/>
    <w:tmpl w:val="7018AD8C"/>
    <w:lvl w:ilvl="0">
      <w:start w:val="1"/>
      <w:numFmt w:val="bullet"/>
      <w:lvlText w:val=""/>
      <w:lvlJc w:val="left"/>
      <w:pPr>
        <w:ind w:left="734"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num w:numId="1" w16cid:durableId="144470856">
    <w:abstractNumId w:val="3"/>
  </w:num>
  <w:num w:numId="2" w16cid:durableId="549196634">
    <w:abstractNumId w:val="5"/>
  </w:num>
  <w:num w:numId="3" w16cid:durableId="1422919832">
    <w:abstractNumId w:val="4"/>
  </w:num>
  <w:num w:numId="4" w16cid:durableId="2071682557">
    <w:abstractNumId w:val="1"/>
  </w:num>
  <w:num w:numId="5" w16cid:durableId="1542015606">
    <w:abstractNumId w:val="2"/>
  </w:num>
  <w:num w:numId="6" w16cid:durableId="80369196">
    <w:abstractNumId w:val="6"/>
  </w:num>
  <w:num w:numId="7" w16cid:durableId="50083107">
    <w:abstractNumId w:val="0"/>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removeDateAndTime/>
  <w:proofState w:spelling="clean" w:grammar="clean"/>
  <w:formsDesign/>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D59"/>
    <w:rsid w:val="000041FC"/>
    <w:rsid w:val="00031E11"/>
    <w:rsid w:val="00047507"/>
    <w:rsid w:val="000746AE"/>
    <w:rsid w:val="000A3B87"/>
    <w:rsid w:val="000D2A61"/>
    <w:rsid w:val="000E2956"/>
    <w:rsid w:val="001015E3"/>
    <w:rsid w:val="00101F80"/>
    <w:rsid w:val="00157B6C"/>
    <w:rsid w:val="00185237"/>
    <w:rsid w:val="00212436"/>
    <w:rsid w:val="0023785C"/>
    <w:rsid w:val="00254C21"/>
    <w:rsid w:val="00256C9B"/>
    <w:rsid w:val="00271A92"/>
    <w:rsid w:val="00292A11"/>
    <w:rsid w:val="002A1560"/>
    <w:rsid w:val="002C21CC"/>
    <w:rsid w:val="002C378E"/>
    <w:rsid w:val="002F6CB9"/>
    <w:rsid w:val="00303FDC"/>
    <w:rsid w:val="00340C75"/>
    <w:rsid w:val="0036765D"/>
    <w:rsid w:val="00377519"/>
    <w:rsid w:val="00390248"/>
    <w:rsid w:val="003A70F8"/>
    <w:rsid w:val="003E6D64"/>
    <w:rsid w:val="00407F3F"/>
    <w:rsid w:val="00410F37"/>
    <w:rsid w:val="00445E3A"/>
    <w:rsid w:val="0046736A"/>
    <w:rsid w:val="00496677"/>
    <w:rsid w:val="00497CE6"/>
    <w:rsid w:val="004A389E"/>
    <w:rsid w:val="004B0D77"/>
    <w:rsid w:val="004C1DA9"/>
    <w:rsid w:val="004D7316"/>
    <w:rsid w:val="0050310A"/>
    <w:rsid w:val="005342F1"/>
    <w:rsid w:val="005666B9"/>
    <w:rsid w:val="0059022C"/>
    <w:rsid w:val="005A001B"/>
    <w:rsid w:val="005A05E2"/>
    <w:rsid w:val="005A4739"/>
    <w:rsid w:val="005D3B3A"/>
    <w:rsid w:val="005D49CA"/>
    <w:rsid w:val="005E2A9D"/>
    <w:rsid w:val="005E408E"/>
    <w:rsid w:val="00625729"/>
    <w:rsid w:val="0064392B"/>
    <w:rsid w:val="006450C1"/>
    <w:rsid w:val="00647D8C"/>
    <w:rsid w:val="00653945"/>
    <w:rsid w:val="00673037"/>
    <w:rsid w:val="00690FBF"/>
    <w:rsid w:val="006B3BC2"/>
    <w:rsid w:val="006C2364"/>
    <w:rsid w:val="006F4142"/>
    <w:rsid w:val="0070452B"/>
    <w:rsid w:val="00705D7F"/>
    <w:rsid w:val="00740EE4"/>
    <w:rsid w:val="007466F4"/>
    <w:rsid w:val="007843C5"/>
    <w:rsid w:val="00785436"/>
    <w:rsid w:val="007A242C"/>
    <w:rsid w:val="007B6AC9"/>
    <w:rsid w:val="007C0CF2"/>
    <w:rsid w:val="007C74B7"/>
    <w:rsid w:val="007D294F"/>
    <w:rsid w:val="007E2782"/>
    <w:rsid w:val="007F4D8C"/>
    <w:rsid w:val="007F6801"/>
    <w:rsid w:val="00817608"/>
    <w:rsid w:val="00817E2C"/>
    <w:rsid w:val="00822F71"/>
    <w:rsid w:val="00851431"/>
    <w:rsid w:val="008539E9"/>
    <w:rsid w:val="0086291E"/>
    <w:rsid w:val="00876C94"/>
    <w:rsid w:val="008F5EFB"/>
    <w:rsid w:val="008F64E8"/>
    <w:rsid w:val="009111F2"/>
    <w:rsid w:val="00990AFF"/>
    <w:rsid w:val="00997316"/>
    <w:rsid w:val="009A2009"/>
    <w:rsid w:val="009A6B1E"/>
    <w:rsid w:val="009C09FE"/>
    <w:rsid w:val="009C1962"/>
    <w:rsid w:val="00A635D5"/>
    <w:rsid w:val="00A67C6F"/>
    <w:rsid w:val="00A81573"/>
    <w:rsid w:val="00A82D03"/>
    <w:rsid w:val="00A831EA"/>
    <w:rsid w:val="00AD74A8"/>
    <w:rsid w:val="00AE17C6"/>
    <w:rsid w:val="00B10D59"/>
    <w:rsid w:val="00B16138"/>
    <w:rsid w:val="00B508D6"/>
    <w:rsid w:val="00B62A64"/>
    <w:rsid w:val="00B63E35"/>
    <w:rsid w:val="00B80EE9"/>
    <w:rsid w:val="00BC0E27"/>
    <w:rsid w:val="00BC3C1B"/>
    <w:rsid w:val="00BE32AE"/>
    <w:rsid w:val="00C118C7"/>
    <w:rsid w:val="00C52791"/>
    <w:rsid w:val="00C764ED"/>
    <w:rsid w:val="00C8183F"/>
    <w:rsid w:val="00C83E97"/>
    <w:rsid w:val="00CD5690"/>
    <w:rsid w:val="00CE26DB"/>
    <w:rsid w:val="00CF4208"/>
    <w:rsid w:val="00D103FF"/>
    <w:rsid w:val="00D5552B"/>
    <w:rsid w:val="00D62F82"/>
    <w:rsid w:val="00D649DF"/>
    <w:rsid w:val="00D81E79"/>
    <w:rsid w:val="00D87E03"/>
    <w:rsid w:val="00D92D79"/>
    <w:rsid w:val="00DB29DA"/>
    <w:rsid w:val="00E40C3C"/>
    <w:rsid w:val="00E4557E"/>
    <w:rsid w:val="00E6525B"/>
    <w:rsid w:val="00E8269A"/>
    <w:rsid w:val="00E97CB2"/>
    <w:rsid w:val="00EA31B4"/>
    <w:rsid w:val="00EC5870"/>
    <w:rsid w:val="00ED6E70"/>
    <w:rsid w:val="00EE28BB"/>
    <w:rsid w:val="00EF10F2"/>
    <w:rsid w:val="00F31058"/>
    <w:rsid w:val="00F41ACF"/>
    <w:rsid w:val="00F5689F"/>
    <w:rsid w:val="00F62D72"/>
    <w:rsid w:val="00F7064C"/>
    <w:rsid w:val="00F7157D"/>
    <w:rsid w:val="00F95AF2"/>
    <w:rsid w:val="00FA1EEA"/>
    <w:rsid w:val="00FB58C7"/>
    <w:rsid w:val="00FC533E"/>
    <w:rsid w:val="00FC78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335D1"/>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4" w:unhideWhenUsed="1" w:qFormat="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FBF"/>
    <w:pPr>
      <w:spacing w:line="320" w:lineRule="exact"/>
      <w:ind w:left="994" w:right="630"/>
    </w:pPr>
    <w:rPr>
      <w:rFonts w:eastAsia="Arial" w:cs="Arial"/>
      <w:sz w:val="20"/>
      <w:szCs w:val="16"/>
      <w:lang w:bidi="en-US"/>
    </w:rPr>
  </w:style>
  <w:style w:type="paragraph" w:styleId="Heading1">
    <w:name w:val="heading 1"/>
    <w:basedOn w:val="Normal"/>
    <w:next w:val="Normal"/>
    <w:link w:val="Heading1Char"/>
    <w:uiPriority w:val="9"/>
    <w:qFormat/>
    <w:rsid w:val="00690FBF"/>
    <w:pPr>
      <w:spacing w:before="280"/>
      <w:ind w:right="634"/>
      <w:outlineLvl w:val="0"/>
    </w:pPr>
    <w:rPr>
      <w:b/>
      <w:bCs/>
      <w:szCs w:val="40"/>
    </w:rPr>
  </w:style>
  <w:style w:type="paragraph" w:styleId="Heading2">
    <w:name w:val="heading 2"/>
    <w:basedOn w:val="Normal"/>
    <w:next w:val="Normal"/>
    <w:link w:val="Heading2Char"/>
    <w:uiPriority w:val="9"/>
    <w:qFormat/>
    <w:rsid w:val="00390248"/>
    <w:pPr>
      <w:spacing w:line="240" w:lineRule="auto"/>
      <w:outlineLvl w:val="1"/>
    </w:pPr>
    <w:rPr>
      <w:b/>
    </w:rPr>
  </w:style>
  <w:style w:type="paragraph" w:styleId="Heading3">
    <w:name w:val="heading 3"/>
    <w:basedOn w:val="Normal"/>
    <w:next w:val="Normal"/>
    <w:link w:val="Heading3Char"/>
    <w:uiPriority w:val="9"/>
    <w:rsid w:val="00740EE4"/>
    <w:pPr>
      <w:spacing w:line="240" w:lineRule="auto"/>
      <w:outlineLvl w:val="2"/>
    </w:pPr>
    <w:rPr>
      <w:i/>
    </w:rPr>
  </w:style>
  <w:style w:type="paragraph" w:styleId="Heading4">
    <w:name w:val="heading 4"/>
    <w:aliases w:val="Heading 4 Job Title"/>
    <w:basedOn w:val="Normal"/>
    <w:next w:val="Normal"/>
    <w:link w:val="Heading4Char"/>
    <w:uiPriority w:val="9"/>
    <w:semiHidden/>
    <w:qFormat/>
    <w:rsid w:val="00EF10F2"/>
    <w:pPr>
      <w:spacing w:before="99"/>
      <w:outlineLvl w:val="3"/>
    </w:pPr>
    <w:rPr>
      <w:b/>
      <w:bCs/>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semiHidden/>
    <w:qFormat/>
    <w:rsid w:val="00EF10F2"/>
  </w:style>
  <w:style w:type="paragraph" w:styleId="ListParagraph">
    <w:name w:val="List Paragraph"/>
    <w:basedOn w:val="Normal"/>
    <w:uiPriority w:val="1"/>
    <w:semiHidden/>
    <w:qFormat/>
  </w:style>
  <w:style w:type="paragraph" w:customStyle="1" w:styleId="TableParagraph">
    <w:name w:val="Table Paragraph"/>
    <w:basedOn w:val="Normal"/>
    <w:uiPriority w:val="1"/>
    <w:semiHidden/>
    <w:qFormat/>
  </w:style>
  <w:style w:type="character" w:customStyle="1" w:styleId="Heading1Char">
    <w:name w:val="Heading 1 Char"/>
    <w:basedOn w:val="DefaultParagraphFont"/>
    <w:link w:val="Heading1"/>
    <w:uiPriority w:val="9"/>
    <w:rsid w:val="00690FBF"/>
    <w:rPr>
      <w:rFonts w:eastAsia="Arial" w:cs="Arial"/>
      <w:b/>
      <w:bCs/>
      <w:sz w:val="20"/>
      <w:szCs w:val="40"/>
      <w:lang w:bidi="en-US"/>
    </w:rPr>
  </w:style>
  <w:style w:type="character" w:customStyle="1" w:styleId="Heading2Char">
    <w:name w:val="Heading 2 Char"/>
    <w:basedOn w:val="DefaultParagraphFont"/>
    <w:link w:val="Heading2"/>
    <w:uiPriority w:val="9"/>
    <w:rsid w:val="00390248"/>
    <w:rPr>
      <w:rFonts w:eastAsia="Arial" w:cs="Arial"/>
      <w:b/>
      <w:sz w:val="20"/>
      <w:szCs w:val="16"/>
      <w:lang w:bidi="en-US"/>
    </w:rPr>
  </w:style>
  <w:style w:type="character" w:customStyle="1" w:styleId="Heading3Char">
    <w:name w:val="Heading 3 Char"/>
    <w:basedOn w:val="DefaultParagraphFont"/>
    <w:link w:val="Heading3"/>
    <w:uiPriority w:val="9"/>
    <w:rsid w:val="00740EE4"/>
    <w:rPr>
      <w:rFonts w:eastAsia="Arial" w:cs="Arial"/>
      <w:i/>
      <w:sz w:val="20"/>
      <w:szCs w:val="16"/>
      <w:lang w:bidi="en-US"/>
    </w:rPr>
  </w:style>
  <w:style w:type="character" w:customStyle="1" w:styleId="Heading4Char">
    <w:name w:val="Heading 4 Char"/>
    <w:aliases w:val="Heading 4 Job Title Char"/>
    <w:basedOn w:val="DefaultParagraphFont"/>
    <w:link w:val="Heading4"/>
    <w:uiPriority w:val="9"/>
    <w:semiHidden/>
    <w:rsid w:val="00A82D03"/>
    <w:rPr>
      <w:rFonts w:ascii="Arial Nova" w:eastAsia="Arial" w:hAnsi="Arial Nova" w:cs="Arial"/>
      <w:b/>
      <w:bCs/>
      <w:color w:val="231F20"/>
      <w:sz w:val="23"/>
      <w:szCs w:val="16"/>
      <w:lang w:bidi="en-US"/>
    </w:rPr>
  </w:style>
  <w:style w:type="paragraph" w:customStyle="1" w:styleId="BulletsSkills">
    <w:name w:val="Bullets Skills"/>
    <w:basedOn w:val="Normal"/>
    <w:semiHidden/>
    <w:qFormat/>
    <w:rsid w:val="00F62D72"/>
    <w:pPr>
      <w:numPr>
        <w:numId w:val="5"/>
      </w:numPr>
      <w:pBdr>
        <w:top w:val="single" w:sz="4" w:space="1" w:color="auto"/>
        <w:bottom w:val="single" w:sz="4" w:space="1" w:color="auto"/>
      </w:pBdr>
      <w:tabs>
        <w:tab w:val="left" w:pos="720"/>
        <w:tab w:val="left" w:pos="4230"/>
        <w:tab w:val="left" w:pos="7380"/>
      </w:tabs>
    </w:pPr>
    <w:rPr>
      <w:szCs w:val="18"/>
    </w:rPr>
  </w:style>
  <w:style w:type="paragraph" w:styleId="Title">
    <w:name w:val="Title"/>
    <w:basedOn w:val="Normal"/>
    <w:next w:val="Normal"/>
    <w:link w:val="TitleChar"/>
    <w:uiPriority w:val="10"/>
    <w:qFormat/>
    <w:rsid w:val="00690FBF"/>
    <w:pPr>
      <w:tabs>
        <w:tab w:val="left" w:pos="720"/>
      </w:tabs>
      <w:spacing w:before="240" w:after="360" w:line="1000" w:lineRule="exact"/>
      <w:ind w:left="360" w:right="1440"/>
      <w:outlineLvl w:val="0"/>
    </w:pPr>
    <w:rPr>
      <w:rFonts w:asciiTheme="majorHAnsi" w:hAnsiTheme="majorHAnsi"/>
      <w:bCs/>
      <w:color w:val="446530" w:themeColor="accent2" w:themeShade="80"/>
      <w:spacing w:val="80"/>
      <w:sz w:val="110"/>
      <w:szCs w:val="80"/>
    </w:rPr>
  </w:style>
  <w:style w:type="character" w:customStyle="1" w:styleId="TitleChar">
    <w:name w:val="Title Char"/>
    <w:basedOn w:val="DefaultParagraphFont"/>
    <w:link w:val="Title"/>
    <w:uiPriority w:val="10"/>
    <w:rsid w:val="00690FBF"/>
    <w:rPr>
      <w:rFonts w:asciiTheme="majorHAnsi" w:eastAsia="Arial" w:hAnsiTheme="majorHAnsi" w:cs="Arial"/>
      <w:bCs/>
      <w:color w:val="446530" w:themeColor="accent2" w:themeShade="80"/>
      <w:spacing w:val="80"/>
      <w:sz w:val="110"/>
      <w:szCs w:val="80"/>
      <w:lang w:bidi="en-US"/>
    </w:rPr>
  </w:style>
  <w:style w:type="character" w:customStyle="1" w:styleId="ItalicJobLocation">
    <w:name w:val="Italic Job Location"/>
    <w:basedOn w:val="DefaultParagraphFont"/>
    <w:uiPriority w:val="1"/>
    <w:semiHidden/>
    <w:qFormat/>
    <w:rsid w:val="00EF10F2"/>
    <w:rPr>
      <w:i/>
      <w:iCs/>
    </w:rPr>
  </w:style>
  <w:style w:type="character" w:customStyle="1" w:styleId="ItalicJob">
    <w:name w:val="Italic Job"/>
    <w:basedOn w:val="DefaultParagraphFont"/>
    <w:uiPriority w:val="1"/>
    <w:semiHidden/>
    <w:qFormat/>
    <w:rsid w:val="00EF10F2"/>
    <w:rPr>
      <w:i/>
      <w:iCs/>
    </w:rPr>
  </w:style>
  <w:style w:type="paragraph" w:customStyle="1" w:styleId="Body">
    <w:name w:val="Body"/>
    <w:basedOn w:val="Normal"/>
    <w:uiPriority w:val="99"/>
    <w:semiHidden/>
    <w:rsid w:val="00EF10F2"/>
    <w:pPr>
      <w:widowControl/>
      <w:adjustRightInd w:val="0"/>
      <w:spacing w:before="43" w:line="200" w:lineRule="atLeast"/>
      <w:textAlignment w:val="center"/>
    </w:pPr>
    <w:rPr>
      <w:rFonts w:eastAsiaTheme="minorHAnsi"/>
      <w:color w:val="000000"/>
      <w:lang w:bidi="ar-SA"/>
    </w:rPr>
  </w:style>
  <w:style w:type="paragraph" w:customStyle="1" w:styleId="BodyBullets">
    <w:name w:val="Body Bullets"/>
    <w:basedOn w:val="Body"/>
    <w:uiPriority w:val="99"/>
    <w:semiHidden/>
    <w:rsid w:val="00EF10F2"/>
    <w:pPr>
      <w:ind w:left="180" w:hanging="180"/>
    </w:pPr>
  </w:style>
  <w:style w:type="paragraph" w:styleId="Subtitle">
    <w:name w:val="Subtitle"/>
    <w:basedOn w:val="Normal"/>
    <w:next w:val="Normal"/>
    <w:link w:val="SubtitleChar"/>
    <w:uiPriority w:val="11"/>
    <w:qFormat/>
    <w:rsid w:val="00690FBF"/>
    <w:pPr>
      <w:spacing w:line="240" w:lineRule="auto"/>
      <w:outlineLvl w:val="1"/>
    </w:pPr>
    <w:rPr>
      <w:rFonts w:asciiTheme="majorHAnsi" w:eastAsiaTheme="minorEastAsia" w:hAnsiTheme="majorHAnsi" w:cs="Calibri"/>
      <w:b/>
      <w:color w:val="446530" w:themeColor="accent2" w:themeShade="80"/>
      <w:szCs w:val="20"/>
      <w:lang w:bidi="ar-SA"/>
    </w:rPr>
  </w:style>
  <w:style w:type="character" w:customStyle="1" w:styleId="SubtitleChar">
    <w:name w:val="Subtitle Char"/>
    <w:basedOn w:val="DefaultParagraphFont"/>
    <w:link w:val="Subtitle"/>
    <w:uiPriority w:val="11"/>
    <w:rsid w:val="00690FBF"/>
    <w:rPr>
      <w:rFonts w:asciiTheme="majorHAnsi" w:eastAsiaTheme="minorEastAsia" w:hAnsiTheme="majorHAnsi" w:cs="Calibri"/>
      <w:b/>
      <w:color w:val="446530" w:themeColor="accent2" w:themeShade="80"/>
      <w:sz w:val="20"/>
      <w:szCs w:val="20"/>
    </w:rPr>
  </w:style>
  <w:style w:type="character" w:styleId="PlaceholderText">
    <w:name w:val="Placeholder Text"/>
    <w:basedOn w:val="DefaultParagraphFont"/>
    <w:uiPriority w:val="99"/>
    <w:semiHidden/>
    <w:rsid w:val="00F5689F"/>
    <w:rPr>
      <w:color w:val="808080"/>
    </w:rPr>
  </w:style>
  <w:style w:type="table" w:styleId="TableGrid">
    <w:name w:val="Table Grid"/>
    <w:basedOn w:val="TableNormal"/>
    <w:uiPriority w:val="39"/>
    <w:rsid w:val="00F56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F5689F"/>
    <w:rPr>
      <w:color w:val="605E5C"/>
      <w:shd w:val="clear" w:color="auto" w:fill="E1DFDD"/>
    </w:rPr>
  </w:style>
  <w:style w:type="paragraph" w:styleId="Header">
    <w:name w:val="header"/>
    <w:basedOn w:val="Normal"/>
    <w:link w:val="HeaderChar"/>
    <w:uiPriority w:val="99"/>
    <w:semiHidden/>
    <w:rsid w:val="002F6CB9"/>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BC0E27"/>
    <w:rPr>
      <w:rFonts w:eastAsia="Arial" w:cs="Arial"/>
      <w:sz w:val="18"/>
      <w:szCs w:val="16"/>
      <w:lang w:bidi="en-US"/>
    </w:rPr>
  </w:style>
  <w:style w:type="paragraph" w:styleId="Footer">
    <w:name w:val="footer"/>
    <w:basedOn w:val="Normal"/>
    <w:link w:val="FooterChar"/>
    <w:uiPriority w:val="99"/>
    <w:semiHidden/>
    <w:rsid w:val="002F6CB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BC0E27"/>
    <w:rPr>
      <w:rFonts w:eastAsia="Arial" w:cs="Arial"/>
      <w:sz w:val="18"/>
      <w:szCs w:val="16"/>
      <w:lang w:bidi="en-US"/>
    </w:rPr>
  </w:style>
  <w:style w:type="paragraph" w:styleId="BalloonText">
    <w:name w:val="Balloon Text"/>
    <w:basedOn w:val="Normal"/>
    <w:link w:val="BalloonTextChar"/>
    <w:uiPriority w:val="99"/>
    <w:semiHidden/>
    <w:unhideWhenUsed/>
    <w:rsid w:val="005A05E2"/>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5A05E2"/>
    <w:rPr>
      <w:rFonts w:ascii="Segoe UI" w:eastAsia="Arial" w:hAnsi="Segoe UI" w:cs="Segoe UI"/>
      <w:color w:val="231F20"/>
      <w:sz w:val="18"/>
      <w:szCs w:val="18"/>
      <w:lang w:bidi="en-US"/>
    </w:rPr>
  </w:style>
  <w:style w:type="paragraph" w:styleId="Salutation">
    <w:name w:val="Salutation"/>
    <w:basedOn w:val="Normal"/>
    <w:next w:val="Normal"/>
    <w:link w:val="SalutationChar"/>
    <w:uiPriority w:val="4"/>
    <w:semiHidden/>
    <w:unhideWhenUsed/>
    <w:qFormat/>
    <w:rsid w:val="00390248"/>
  </w:style>
  <w:style w:type="character" w:customStyle="1" w:styleId="SalutationChar">
    <w:name w:val="Salutation Char"/>
    <w:basedOn w:val="DefaultParagraphFont"/>
    <w:link w:val="Salutation"/>
    <w:uiPriority w:val="4"/>
    <w:semiHidden/>
    <w:rsid w:val="00390248"/>
    <w:rPr>
      <w:rFonts w:eastAsia="Arial" w:cs="Arial"/>
      <w:sz w:val="20"/>
      <w:szCs w:val="16"/>
      <w:lang w:bidi="en-US"/>
    </w:rPr>
  </w:style>
  <w:style w:type="character" w:customStyle="1" w:styleId="Italics">
    <w:name w:val="Italics"/>
    <w:uiPriority w:val="1"/>
    <w:qFormat/>
    <w:rsid w:val="004C1DA9"/>
    <w:rPr>
      <w:b/>
      <w:i/>
    </w:rPr>
  </w:style>
  <w:style w:type="character" w:customStyle="1" w:styleId="NotBold">
    <w:name w:val="Not Bold"/>
    <w:uiPriority w:val="1"/>
    <w:qFormat/>
    <w:rsid w:val="004C1DA9"/>
    <w:rPr>
      <w:b/>
    </w:rPr>
  </w:style>
  <w:style w:type="paragraph" w:customStyle="1" w:styleId="Skills">
    <w:name w:val="Skills"/>
    <w:basedOn w:val="Normal"/>
    <w:qFormat/>
    <w:rsid w:val="00690FBF"/>
    <w:pPr>
      <w:tabs>
        <w:tab w:val="left" w:pos="3874"/>
        <w:tab w:val="left" w:pos="7027"/>
      </w:tabs>
      <w:ind w:right="-720"/>
    </w:pPr>
  </w:style>
  <w:style w:type="character" w:styleId="Hyperlink">
    <w:name w:val="Hyperlink"/>
    <w:basedOn w:val="DefaultParagraphFont"/>
    <w:uiPriority w:val="99"/>
    <w:unhideWhenUsed/>
    <w:rsid w:val="00690FBF"/>
    <w:rPr>
      <w:color w:val="39A5B7" w:themeColor="hyperlink"/>
      <w:u w:val="single"/>
    </w:rPr>
  </w:style>
  <w:style w:type="character" w:styleId="UnresolvedMention">
    <w:name w:val="Unresolved Mention"/>
    <w:basedOn w:val="DefaultParagraphFont"/>
    <w:uiPriority w:val="99"/>
    <w:semiHidden/>
    <w:unhideWhenUsed/>
    <w:rsid w:val="00690FBF"/>
    <w:rPr>
      <w:color w:val="605E5C"/>
      <w:shd w:val="clear" w:color="auto" w:fill="E1DFDD"/>
    </w:rPr>
  </w:style>
  <w:style w:type="paragraph" w:styleId="EndnoteText">
    <w:name w:val="endnote text"/>
    <w:basedOn w:val="Normal"/>
    <w:link w:val="EndnoteTextChar"/>
    <w:uiPriority w:val="99"/>
    <w:semiHidden/>
    <w:unhideWhenUsed/>
    <w:rsid w:val="00690FBF"/>
    <w:pPr>
      <w:spacing w:line="240" w:lineRule="auto"/>
    </w:pPr>
    <w:rPr>
      <w:szCs w:val="20"/>
    </w:rPr>
  </w:style>
  <w:style w:type="character" w:customStyle="1" w:styleId="EndnoteTextChar">
    <w:name w:val="Endnote Text Char"/>
    <w:basedOn w:val="DefaultParagraphFont"/>
    <w:link w:val="EndnoteText"/>
    <w:uiPriority w:val="99"/>
    <w:semiHidden/>
    <w:rsid w:val="00690FBF"/>
    <w:rPr>
      <w:rFonts w:eastAsia="Arial" w:cs="Arial"/>
      <w:sz w:val="20"/>
      <w:szCs w:val="20"/>
      <w:lang w:bidi="en-US"/>
    </w:rPr>
  </w:style>
  <w:style w:type="paragraph" w:customStyle="1" w:styleId="Dates">
    <w:name w:val="Dates"/>
    <w:basedOn w:val="Normal"/>
    <w:qFormat/>
    <w:rsid w:val="00690FBF"/>
    <w:pPr>
      <w:spacing w:after="200"/>
      <w:ind w:right="634"/>
    </w:p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206825">
      <w:bodyDiv w:val="1"/>
      <w:marLeft w:val="0"/>
      <w:marRight w:val="0"/>
      <w:marTop w:val="0"/>
      <w:marBottom w:val="0"/>
      <w:divBdr>
        <w:top w:val="none" w:sz="0" w:space="0" w:color="auto"/>
        <w:left w:val="none" w:sz="0" w:space="0" w:color="auto"/>
        <w:bottom w:val="none" w:sz="0" w:space="0" w:color="auto"/>
        <w:right w:val="none" w:sz="0" w:space="0" w:color="auto"/>
      </w:divBdr>
    </w:div>
    <w:div w:id="312105385">
      <w:bodyDiv w:val="1"/>
      <w:marLeft w:val="0"/>
      <w:marRight w:val="0"/>
      <w:marTop w:val="0"/>
      <w:marBottom w:val="0"/>
      <w:divBdr>
        <w:top w:val="none" w:sz="0" w:space="0" w:color="auto"/>
        <w:left w:val="none" w:sz="0" w:space="0" w:color="auto"/>
        <w:bottom w:val="none" w:sz="0" w:space="0" w:color="auto"/>
        <w:right w:val="none" w:sz="0" w:space="0" w:color="auto"/>
      </w:divBdr>
    </w:div>
    <w:div w:id="534075161">
      <w:bodyDiv w:val="1"/>
      <w:marLeft w:val="0"/>
      <w:marRight w:val="0"/>
      <w:marTop w:val="0"/>
      <w:marBottom w:val="0"/>
      <w:divBdr>
        <w:top w:val="none" w:sz="0" w:space="0" w:color="auto"/>
        <w:left w:val="none" w:sz="0" w:space="0" w:color="auto"/>
        <w:bottom w:val="none" w:sz="0" w:space="0" w:color="auto"/>
        <w:right w:val="none" w:sz="0" w:space="0" w:color="auto"/>
      </w:divBdr>
    </w:div>
    <w:div w:id="598292618">
      <w:bodyDiv w:val="1"/>
      <w:marLeft w:val="0"/>
      <w:marRight w:val="0"/>
      <w:marTop w:val="0"/>
      <w:marBottom w:val="0"/>
      <w:divBdr>
        <w:top w:val="none" w:sz="0" w:space="0" w:color="auto"/>
        <w:left w:val="none" w:sz="0" w:space="0" w:color="auto"/>
        <w:bottom w:val="none" w:sz="0" w:space="0" w:color="auto"/>
        <w:right w:val="none" w:sz="0" w:space="0" w:color="auto"/>
      </w:divBdr>
    </w:div>
    <w:div w:id="871845942">
      <w:bodyDiv w:val="1"/>
      <w:marLeft w:val="0"/>
      <w:marRight w:val="0"/>
      <w:marTop w:val="0"/>
      <w:marBottom w:val="0"/>
      <w:divBdr>
        <w:top w:val="none" w:sz="0" w:space="0" w:color="auto"/>
        <w:left w:val="none" w:sz="0" w:space="0" w:color="auto"/>
        <w:bottom w:val="none" w:sz="0" w:space="0" w:color="auto"/>
        <w:right w:val="none" w:sz="0" w:space="0" w:color="auto"/>
      </w:divBdr>
    </w:div>
    <w:div w:id="1040208835">
      <w:bodyDiv w:val="1"/>
      <w:marLeft w:val="0"/>
      <w:marRight w:val="0"/>
      <w:marTop w:val="0"/>
      <w:marBottom w:val="0"/>
      <w:divBdr>
        <w:top w:val="none" w:sz="0" w:space="0" w:color="auto"/>
        <w:left w:val="none" w:sz="0" w:space="0" w:color="auto"/>
        <w:bottom w:val="none" w:sz="0" w:space="0" w:color="auto"/>
        <w:right w:val="none" w:sz="0" w:space="0" w:color="auto"/>
      </w:divBdr>
    </w:div>
    <w:div w:id="1093092650">
      <w:bodyDiv w:val="1"/>
      <w:marLeft w:val="0"/>
      <w:marRight w:val="0"/>
      <w:marTop w:val="0"/>
      <w:marBottom w:val="0"/>
      <w:divBdr>
        <w:top w:val="none" w:sz="0" w:space="0" w:color="auto"/>
        <w:left w:val="none" w:sz="0" w:space="0" w:color="auto"/>
        <w:bottom w:val="none" w:sz="0" w:space="0" w:color="auto"/>
        <w:right w:val="none" w:sz="0" w:space="0" w:color="auto"/>
      </w:divBdr>
    </w:div>
    <w:div w:id="1167600454">
      <w:bodyDiv w:val="1"/>
      <w:marLeft w:val="0"/>
      <w:marRight w:val="0"/>
      <w:marTop w:val="0"/>
      <w:marBottom w:val="0"/>
      <w:divBdr>
        <w:top w:val="none" w:sz="0" w:space="0" w:color="auto"/>
        <w:left w:val="none" w:sz="0" w:space="0" w:color="auto"/>
        <w:bottom w:val="none" w:sz="0" w:space="0" w:color="auto"/>
        <w:right w:val="none" w:sz="0" w:space="0" w:color="auto"/>
      </w:divBdr>
    </w:div>
    <w:div w:id="1337541617">
      <w:bodyDiv w:val="1"/>
      <w:marLeft w:val="0"/>
      <w:marRight w:val="0"/>
      <w:marTop w:val="0"/>
      <w:marBottom w:val="0"/>
      <w:divBdr>
        <w:top w:val="none" w:sz="0" w:space="0" w:color="auto"/>
        <w:left w:val="none" w:sz="0" w:space="0" w:color="auto"/>
        <w:bottom w:val="none" w:sz="0" w:space="0" w:color="auto"/>
        <w:right w:val="none" w:sz="0" w:space="0" w:color="auto"/>
      </w:divBdr>
    </w:div>
    <w:div w:id="1379740329">
      <w:bodyDiv w:val="1"/>
      <w:marLeft w:val="0"/>
      <w:marRight w:val="0"/>
      <w:marTop w:val="0"/>
      <w:marBottom w:val="0"/>
      <w:divBdr>
        <w:top w:val="none" w:sz="0" w:space="0" w:color="auto"/>
        <w:left w:val="none" w:sz="0" w:space="0" w:color="auto"/>
        <w:bottom w:val="none" w:sz="0" w:space="0" w:color="auto"/>
        <w:right w:val="none" w:sz="0" w:space="0" w:color="auto"/>
      </w:divBdr>
    </w:div>
    <w:div w:id="1442870666">
      <w:bodyDiv w:val="1"/>
      <w:marLeft w:val="0"/>
      <w:marRight w:val="0"/>
      <w:marTop w:val="0"/>
      <w:marBottom w:val="0"/>
      <w:divBdr>
        <w:top w:val="none" w:sz="0" w:space="0" w:color="auto"/>
        <w:left w:val="none" w:sz="0" w:space="0" w:color="auto"/>
        <w:bottom w:val="none" w:sz="0" w:space="0" w:color="auto"/>
        <w:right w:val="none" w:sz="0" w:space="0" w:color="auto"/>
      </w:divBdr>
    </w:div>
    <w:div w:id="1608192452">
      <w:bodyDiv w:val="1"/>
      <w:marLeft w:val="0"/>
      <w:marRight w:val="0"/>
      <w:marTop w:val="0"/>
      <w:marBottom w:val="0"/>
      <w:divBdr>
        <w:top w:val="none" w:sz="0" w:space="0" w:color="auto"/>
        <w:left w:val="none" w:sz="0" w:space="0" w:color="auto"/>
        <w:bottom w:val="none" w:sz="0" w:space="0" w:color="auto"/>
        <w:right w:val="none" w:sz="0" w:space="0" w:color="auto"/>
      </w:divBdr>
    </w:div>
    <w:div w:id="1614049793">
      <w:bodyDiv w:val="1"/>
      <w:marLeft w:val="0"/>
      <w:marRight w:val="0"/>
      <w:marTop w:val="0"/>
      <w:marBottom w:val="0"/>
      <w:divBdr>
        <w:top w:val="none" w:sz="0" w:space="0" w:color="auto"/>
        <w:left w:val="none" w:sz="0" w:space="0" w:color="auto"/>
        <w:bottom w:val="none" w:sz="0" w:space="0" w:color="auto"/>
        <w:right w:val="none" w:sz="0" w:space="0" w:color="auto"/>
      </w:divBdr>
    </w:div>
    <w:div w:id="1960599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2.xml"/><Relationship Id="rId7" Type="http://schemas.openxmlformats.org/officeDocument/2006/relationships/fontTable" Target="fontTable2.xml"/><Relationship Id="rId12" Type="http://schemas.openxmlformats.org/officeDocument/2006/relationships/customXml" Target="../customXml/item3.xml"/><Relationship Id="rId2" Type="http://schemas.openxmlformats.org/officeDocument/2006/relationships/styles" Target="styles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2.xml"/><Relationship Id="rId5" Type="http://schemas.openxmlformats.org/officeDocument/2006/relationships/footnotes" Target="footnotes.xml"/><Relationship Id="rId10" Type="http://schemas.openxmlformats.org/officeDocument/2006/relationships/customXml" Target="../customXml/item13.xml"/><Relationship Id="rId4" Type="http://schemas.openxmlformats.org/officeDocument/2006/relationships/webSettings" Target="webSettings2.xml"/><Relationship Id="rId9" Type="http://schemas.openxmlformats.org/officeDocument/2006/relationships/theme" Target="theme/theme1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42C00AEE83142C7A95C2886F1BCCCF6"/>
        <w:category>
          <w:name w:val="General"/>
          <w:gallery w:val="placeholder"/>
        </w:category>
        <w:types>
          <w:type w:val="bbPlcHdr"/>
        </w:types>
        <w:behaviors>
          <w:behavior w:val="content"/>
        </w:behaviors>
        <w:guid w:val="{391BB6DA-CC10-4F2C-95F4-DBE8FEE5A2E2}"/>
      </w:docPartPr>
      <w:docPartBody>
        <w:p w:rsidR="00000000" w:rsidRDefault="00C16947">
          <w:pPr>
            <w:pStyle w:val="142C00AEE83142C7A95C2886F1BCCCF6"/>
          </w:pPr>
          <w:r w:rsidRPr="006C2364">
            <w:t>Chanchal</w:t>
          </w:r>
          <w:r w:rsidRPr="006C2364">
            <w:br/>
            <w:t>Sharma</w:t>
          </w:r>
        </w:p>
      </w:docPartBody>
    </w:docPart>
    <w:docPart>
      <w:docPartPr>
        <w:name w:val="030CC2810A8F44C18FE34E093C7AB8B7"/>
        <w:category>
          <w:name w:val="General"/>
          <w:gallery w:val="placeholder"/>
        </w:category>
        <w:types>
          <w:type w:val="bbPlcHdr"/>
        </w:types>
        <w:behaviors>
          <w:behavior w:val="content"/>
        </w:behaviors>
        <w:guid w:val="{7EB5E5C3-1046-464B-8EDF-3F2CDC9E29BD}"/>
      </w:docPartPr>
      <w:docPartBody>
        <w:p w:rsidR="00000000" w:rsidRDefault="00C16947">
          <w:pPr>
            <w:pStyle w:val="030CC2810A8F44C18FE34E093C7AB8B7"/>
          </w:pPr>
          <w:r w:rsidRPr="00690FBF">
            <w:t>Office Manager</w:t>
          </w:r>
        </w:p>
      </w:docPartBody>
    </w:docPart>
    <w:docPart>
      <w:docPartPr>
        <w:name w:val="BD4C9111B1334ED585132BAE6F8A1212"/>
        <w:category>
          <w:name w:val="General"/>
          <w:gallery w:val="placeholder"/>
        </w:category>
        <w:types>
          <w:type w:val="bbPlcHdr"/>
        </w:types>
        <w:behaviors>
          <w:behavior w:val="content"/>
        </w:behaviors>
        <w:guid w:val="{C40ADEBB-4457-43AA-B89F-6281838A6D56}"/>
      </w:docPartPr>
      <w:docPartBody>
        <w:p w:rsidR="00000000" w:rsidRDefault="00C16947">
          <w:pPr>
            <w:pStyle w:val="BD4C9111B1334ED585132BAE6F8A1212"/>
          </w:pPr>
          <w:r w:rsidRPr="004C1DA9">
            <w:t>Experience</w:t>
          </w:r>
        </w:p>
      </w:docPartBody>
    </w:docPart>
    <w:docPart>
      <w:docPartPr>
        <w:name w:val="E78FC0838EFC4693BA1998DD74F7B03D"/>
        <w:category>
          <w:name w:val="General"/>
          <w:gallery w:val="placeholder"/>
        </w:category>
        <w:types>
          <w:type w:val="bbPlcHdr"/>
        </w:types>
        <w:behaviors>
          <w:behavior w:val="content"/>
        </w:behaviors>
        <w:guid w:val="{8AF3D87C-06BC-413D-90FE-5D4699746E74}"/>
      </w:docPartPr>
      <w:docPartBody>
        <w:p w:rsidR="00000000" w:rsidRDefault="00C16947">
          <w:pPr>
            <w:pStyle w:val="E78FC0838EFC4693BA1998DD74F7B03D"/>
          </w:pPr>
          <w:r w:rsidRPr="004C1DA9">
            <w:t>Office manager,</w:t>
          </w:r>
        </w:p>
      </w:docPartBody>
    </w:docPart>
    <w:docPart>
      <w:docPartPr>
        <w:name w:val="D4EB3FDB79A54BCF899D4ADC05427CFF"/>
        <w:category>
          <w:name w:val="General"/>
          <w:gallery w:val="placeholder"/>
        </w:category>
        <w:types>
          <w:type w:val="bbPlcHdr"/>
        </w:types>
        <w:behaviors>
          <w:behavior w:val="content"/>
        </w:behaviors>
        <w:guid w:val="{CED79725-1F3F-41DA-AF3C-16E227A02FC1}"/>
      </w:docPartPr>
      <w:docPartBody>
        <w:p w:rsidR="00000000" w:rsidRDefault="00C16947" w:rsidP="00C16947">
          <w:pPr>
            <w:pStyle w:val="D4EB3FDB79A54BCF899D4ADC05427CFF3"/>
          </w:pPr>
          <w:r w:rsidRPr="004C1DA9">
            <w:rPr>
              <w:rStyle w:val="Italics"/>
            </w:rPr>
            <w:t>The Phone Company</w:t>
          </w:r>
        </w:p>
      </w:docPartBody>
    </w:docPart>
    <w:docPart>
      <w:docPartPr>
        <w:name w:val="1DE16B667C8F438DA08B7B36093F2181"/>
        <w:category>
          <w:name w:val="General"/>
          <w:gallery w:val="placeholder"/>
        </w:category>
        <w:types>
          <w:type w:val="bbPlcHdr"/>
        </w:types>
        <w:behaviors>
          <w:behavior w:val="content"/>
        </w:behaviors>
        <w:guid w:val="{0A21CCB0-7A9E-437C-ACB8-DDA27138A354}"/>
      </w:docPartPr>
      <w:docPartBody>
        <w:p w:rsidR="00000000" w:rsidRDefault="00C16947">
          <w:pPr>
            <w:pStyle w:val="1DE16B667C8F438DA08B7B36093F2181"/>
          </w:pPr>
          <w:r w:rsidRPr="0070176A">
            <w:t>Summarize your key responsibilities and accomplishments. Where appropriate, use the language and words you find in the specific job description. Be concise, targeting 3-5</w:t>
          </w:r>
          <w:r>
            <w:t xml:space="preserve"> </w:t>
          </w:r>
          <w:r w:rsidRPr="0070176A">
            <w:t>key areas.</w:t>
          </w:r>
        </w:p>
      </w:docPartBody>
    </w:docPart>
    <w:docPart>
      <w:docPartPr>
        <w:name w:val="51B5D3A489374D83B013A35CB42BF3B4"/>
        <w:category>
          <w:name w:val="General"/>
          <w:gallery w:val="placeholder"/>
        </w:category>
        <w:types>
          <w:type w:val="bbPlcHdr"/>
        </w:types>
        <w:behaviors>
          <w:behavior w:val="content"/>
        </w:behaviors>
        <w:guid w:val="{C7AA97A8-0A76-4D73-A4B2-CD0F75660463}"/>
      </w:docPartPr>
      <w:docPartBody>
        <w:p w:rsidR="00000000" w:rsidRDefault="00C16947">
          <w:pPr>
            <w:pStyle w:val="51B5D3A489374D83B013A35CB42BF3B4"/>
          </w:pPr>
          <w:r w:rsidRPr="004C1DA9">
            <w:t>Office manager,</w:t>
          </w:r>
        </w:p>
      </w:docPartBody>
    </w:docPart>
    <w:docPart>
      <w:docPartPr>
        <w:name w:val="E7D3D4F37AB64EF680D65097BB2D71E7"/>
        <w:category>
          <w:name w:val="General"/>
          <w:gallery w:val="placeholder"/>
        </w:category>
        <w:types>
          <w:type w:val="bbPlcHdr"/>
        </w:types>
        <w:behaviors>
          <w:behavior w:val="content"/>
        </w:behaviors>
        <w:guid w:val="{049BD30D-7862-4BFB-95B3-FF7115853A19}"/>
      </w:docPartPr>
      <w:docPartBody>
        <w:p w:rsidR="00000000" w:rsidRDefault="00C16947" w:rsidP="00C16947">
          <w:pPr>
            <w:pStyle w:val="E7D3D4F37AB64EF680D65097BB2D71E73"/>
          </w:pPr>
          <w:r w:rsidRPr="004C1DA9">
            <w:rPr>
              <w:rStyle w:val="Italics"/>
            </w:rPr>
            <w:t>Nod Publishing</w:t>
          </w:r>
        </w:p>
      </w:docPartBody>
    </w:docPart>
    <w:docPart>
      <w:docPartPr>
        <w:name w:val="4962FE9F5CEF48C3A9B43B5950E139ED"/>
        <w:category>
          <w:name w:val="General"/>
          <w:gallery w:val="placeholder"/>
        </w:category>
        <w:types>
          <w:type w:val="bbPlcHdr"/>
        </w:types>
        <w:behaviors>
          <w:behavior w:val="content"/>
        </w:behaviors>
        <w:guid w:val="{30930E0E-2328-4EE9-B096-37D20D0AB59A}"/>
      </w:docPartPr>
      <w:docPartBody>
        <w:p w:rsidR="00000000" w:rsidRDefault="00C16947">
          <w:pPr>
            <w:pStyle w:val="4962FE9F5CEF48C3A9B43B5950E139ED"/>
          </w:pPr>
          <w:r w:rsidRPr="0070176A">
            <w:t>Summarize your key responsibilities and accomplishments. Here again, take any opportunity to use words you find in the job description. Be brief.</w:t>
          </w:r>
        </w:p>
      </w:docPartBody>
    </w:docPart>
    <w:docPart>
      <w:docPartPr>
        <w:name w:val="56CE162CFBDF4AD48B3F6CB1BFD0CB6D"/>
        <w:category>
          <w:name w:val="General"/>
          <w:gallery w:val="placeholder"/>
        </w:category>
        <w:types>
          <w:type w:val="bbPlcHdr"/>
        </w:types>
        <w:behaviors>
          <w:behavior w:val="content"/>
        </w:behaviors>
        <w:guid w:val="{56E47839-3F1A-4582-B168-4DA9B1036F48}"/>
      </w:docPartPr>
      <w:docPartBody>
        <w:p w:rsidR="00000000" w:rsidRDefault="00C16947">
          <w:pPr>
            <w:pStyle w:val="56CE162CFBDF4AD48B3F6CB1BFD0CB6D"/>
          </w:pPr>
          <w:r w:rsidRPr="004C1DA9">
            <w:t>Office manager,</w:t>
          </w:r>
        </w:p>
      </w:docPartBody>
    </w:docPart>
    <w:docPart>
      <w:docPartPr>
        <w:name w:val="D9C262E44872466D80C6BEC52D63121A"/>
        <w:category>
          <w:name w:val="General"/>
          <w:gallery w:val="placeholder"/>
        </w:category>
        <w:types>
          <w:type w:val="bbPlcHdr"/>
        </w:types>
        <w:behaviors>
          <w:behavior w:val="content"/>
        </w:behaviors>
        <w:guid w:val="{A34AC21B-AD8D-46A8-A14D-4AFE4CE6C05C}"/>
      </w:docPartPr>
      <w:docPartBody>
        <w:p w:rsidR="00000000" w:rsidRDefault="00C16947" w:rsidP="00C16947">
          <w:pPr>
            <w:pStyle w:val="D9C262E44872466D80C6BEC52D63121A3"/>
          </w:pPr>
          <w:r w:rsidRPr="004C1DA9">
            <w:rPr>
              <w:rStyle w:val="Italics"/>
            </w:rPr>
            <w:t>Southridge Video</w:t>
          </w:r>
        </w:p>
      </w:docPartBody>
    </w:docPart>
    <w:docPart>
      <w:docPartPr>
        <w:name w:val="FC8F3BDAF88C41B79117DD139DF3D180"/>
        <w:category>
          <w:name w:val="General"/>
          <w:gallery w:val="placeholder"/>
        </w:category>
        <w:types>
          <w:type w:val="bbPlcHdr"/>
        </w:types>
        <w:behaviors>
          <w:behavior w:val="content"/>
        </w:behaviors>
        <w:guid w:val="{8D30E806-AF43-4B66-8FEF-A71852EE98AA}"/>
      </w:docPartPr>
      <w:docPartBody>
        <w:p w:rsidR="00000000" w:rsidRDefault="00C16947">
          <w:pPr>
            <w:pStyle w:val="FC8F3BDAF88C41B79117DD139DF3D180"/>
          </w:pPr>
          <w:r w:rsidRPr="0070176A">
            <w:t>Summarize your key responsibilities and accomplishments. Here again, take any opportunity to use words you find in the job description. Be concise, targeting 3-5 key areas.</w:t>
          </w:r>
        </w:p>
      </w:docPartBody>
    </w:docPart>
    <w:docPart>
      <w:docPartPr>
        <w:name w:val="8C097BE7408F4ECAB277FEA7ECAF35CE"/>
        <w:category>
          <w:name w:val="General"/>
          <w:gallery w:val="placeholder"/>
        </w:category>
        <w:types>
          <w:type w:val="bbPlcHdr"/>
        </w:types>
        <w:behaviors>
          <w:behavior w:val="content"/>
        </w:behaviors>
        <w:guid w:val="{373146F0-DB4C-4A89-9536-C025834EF832}"/>
      </w:docPartPr>
      <w:docPartBody>
        <w:p w:rsidR="00000000" w:rsidRDefault="00C16947">
          <w:pPr>
            <w:pStyle w:val="8C097BE7408F4ECAB277FEA7ECAF35CE"/>
          </w:pPr>
          <w:r w:rsidRPr="004C1DA9">
            <w:t>Education</w:t>
          </w:r>
        </w:p>
      </w:docPartBody>
    </w:docPart>
    <w:docPart>
      <w:docPartPr>
        <w:name w:val="2D248D6A6B6E4D95AE95CA5930826E48"/>
        <w:category>
          <w:name w:val="General"/>
          <w:gallery w:val="placeholder"/>
        </w:category>
        <w:types>
          <w:type w:val="bbPlcHdr"/>
        </w:types>
        <w:behaviors>
          <w:behavior w:val="content"/>
        </w:behaviors>
        <w:guid w:val="{4B3DA11C-D77A-40A7-89FA-E8D0B01DE35C}"/>
      </w:docPartPr>
      <w:docPartBody>
        <w:p w:rsidR="00000000" w:rsidRDefault="00C16947">
          <w:pPr>
            <w:pStyle w:val="2D248D6A6B6E4D95AE95CA5930826E48"/>
          </w:pPr>
          <w:r w:rsidRPr="0070176A">
            <w:t>Sep 20</w:t>
          </w:r>
          <w:r>
            <w:t>XX</w:t>
          </w:r>
          <w:r w:rsidRPr="0070176A">
            <w:t xml:space="preserve"> - May 20</w:t>
          </w:r>
          <w:r>
            <w:t>XX</w:t>
          </w:r>
        </w:p>
      </w:docPartBody>
    </w:docPart>
    <w:docPart>
      <w:docPartPr>
        <w:name w:val="E62C6ADFE1DF417687DBC14966DA5377"/>
        <w:category>
          <w:name w:val="General"/>
          <w:gallery w:val="placeholder"/>
        </w:category>
        <w:types>
          <w:type w:val="bbPlcHdr"/>
        </w:types>
        <w:behaviors>
          <w:behavior w:val="content"/>
        </w:behaviors>
        <w:guid w:val="{327631F9-C4E2-401E-9BBA-E6EA77554AA0}"/>
      </w:docPartPr>
      <w:docPartBody>
        <w:p w:rsidR="00000000" w:rsidRDefault="00C16947">
          <w:pPr>
            <w:pStyle w:val="E62C6ADFE1DF417687DBC14966DA5377"/>
          </w:pPr>
          <w:r w:rsidRPr="004C1DA9">
            <w:t>Associate degree,</w:t>
          </w:r>
        </w:p>
      </w:docPartBody>
    </w:docPart>
    <w:docPart>
      <w:docPartPr>
        <w:name w:val="23E22E4467D44ACD84810BA724D44155"/>
        <w:category>
          <w:name w:val="General"/>
          <w:gallery w:val="placeholder"/>
        </w:category>
        <w:types>
          <w:type w:val="bbPlcHdr"/>
        </w:types>
        <w:behaviors>
          <w:behavior w:val="content"/>
        </w:behaviors>
        <w:guid w:val="{68A73F43-3536-427C-A61A-EB1844506805}"/>
      </w:docPartPr>
      <w:docPartBody>
        <w:p w:rsidR="00000000" w:rsidRDefault="00C16947" w:rsidP="00C16947">
          <w:pPr>
            <w:pStyle w:val="23E22E4467D44ACD84810BA724D441553"/>
          </w:pPr>
          <w:r w:rsidRPr="004C1DA9">
            <w:rPr>
              <w:rStyle w:val="NotBold"/>
            </w:rPr>
            <w:t>H.R. Management, Bellows College</w:t>
          </w:r>
        </w:p>
      </w:docPartBody>
    </w:docPart>
    <w:docPart>
      <w:docPartPr>
        <w:name w:val="8A9452589B6648BE9E570ED255F34763"/>
        <w:category>
          <w:name w:val="General"/>
          <w:gallery w:val="placeholder"/>
        </w:category>
        <w:types>
          <w:type w:val="bbPlcHdr"/>
        </w:types>
        <w:behaviors>
          <w:behavior w:val="content"/>
        </w:behaviors>
        <w:guid w:val="{1D290653-79C9-47F5-A709-16D6FC647A25}"/>
      </w:docPartPr>
      <w:docPartBody>
        <w:p w:rsidR="00000000" w:rsidRDefault="00C16947">
          <w:pPr>
            <w:pStyle w:val="8A9452589B6648BE9E570ED255F34763"/>
          </w:pPr>
          <w:r w:rsidRPr="00802B72">
            <w:t>Skills</w:t>
          </w:r>
        </w:p>
      </w:docPartBody>
    </w:docPart>
    <w:docPart>
      <w:docPartPr>
        <w:name w:val="0FC213B9580D4E08AAE60942668F9E97"/>
        <w:category>
          <w:name w:val="General"/>
          <w:gallery w:val="placeholder"/>
        </w:category>
        <w:types>
          <w:type w:val="bbPlcHdr"/>
        </w:types>
        <w:behaviors>
          <w:behavior w:val="content"/>
        </w:behaviors>
        <w:guid w:val="{1A86AE76-3629-439E-83FB-39E134D299E6}"/>
      </w:docPartPr>
      <w:docPartBody>
        <w:p w:rsidR="00000000" w:rsidRDefault="00C16947">
          <w:pPr>
            <w:pStyle w:val="0FC213B9580D4E08AAE60942668F9E97"/>
          </w:pPr>
          <w:r w:rsidRPr="00690FBF">
            <w:t>Project management</w:t>
          </w:r>
        </w:p>
      </w:docPartBody>
    </w:docPart>
    <w:docPart>
      <w:docPartPr>
        <w:name w:val="A7CBCEF95100427ABA2317BF955BA380"/>
        <w:category>
          <w:name w:val="General"/>
          <w:gallery w:val="placeholder"/>
        </w:category>
        <w:types>
          <w:type w:val="bbPlcHdr"/>
        </w:types>
        <w:behaviors>
          <w:behavior w:val="content"/>
        </w:behaviors>
        <w:guid w:val="{08576DD6-DC8F-41F6-B49F-FECC85BBB113}"/>
      </w:docPartPr>
      <w:docPartBody>
        <w:p w:rsidR="00000000" w:rsidRDefault="00C16947">
          <w:pPr>
            <w:pStyle w:val="A7CBCEF95100427ABA2317BF955BA380"/>
          </w:pPr>
          <w:r w:rsidRPr="00690FBF">
            <w:t>Data analysis</w:t>
          </w:r>
        </w:p>
      </w:docPartBody>
    </w:docPart>
    <w:docPart>
      <w:docPartPr>
        <w:name w:val="1FC815759E834194A7E36597D65CDB0A"/>
        <w:category>
          <w:name w:val="General"/>
          <w:gallery w:val="placeholder"/>
        </w:category>
        <w:types>
          <w:type w:val="bbPlcHdr"/>
        </w:types>
        <w:behaviors>
          <w:behavior w:val="content"/>
        </w:behaviors>
        <w:guid w:val="{6D95295C-4669-44E3-9AC0-393BB221747D}"/>
      </w:docPartPr>
      <w:docPartBody>
        <w:p w:rsidR="00000000" w:rsidRDefault="00C16947">
          <w:pPr>
            <w:pStyle w:val="1FC815759E834194A7E36597D65CDB0A"/>
          </w:pPr>
          <w:r w:rsidRPr="00690FBF">
            <w:t>Communication</w:t>
          </w:r>
        </w:p>
      </w:docPartBody>
    </w:docPart>
    <w:docPart>
      <w:docPartPr>
        <w:name w:val="96DBB275330E4AD5A753B0EC44DFC8EC"/>
        <w:category>
          <w:name w:val="General"/>
          <w:gallery w:val="placeholder"/>
        </w:category>
        <w:types>
          <w:type w:val="bbPlcHdr"/>
        </w:types>
        <w:behaviors>
          <w:behavior w:val="content"/>
        </w:behaviors>
        <w:guid w:val="{228873A6-34F6-4A89-9CCC-2BD7C82C11A1}"/>
      </w:docPartPr>
      <w:docPartBody>
        <w:p w:rsidR="00000000" w:rsidRDefault="00C16947">
          <w:pPr>
            <w:pStyle w:val="96DBB275330E4AD5A753B0EC44DFC8EC"/>
          </w:pPr>
          <w:r w:rsidRPr="00690FBF">
            <w:t>Organization</w:t>
          </w:r>
        </w:p>
      </w:docPartBody>
    </w:docPart>
    <w:docPart>
      <w:docPartPr>
        <w:name w:val="925930CEDA0D4D599B909BA746F33435"/>
        <w:category>
          <w:name w:val="General"/>
          <w:gallery w:val="placeholder"/>
        </w:category>
        <w:types>
          <w:type w:val="bbPlcHdr"/>
        </w:types>
        <w:behaviors>
          <w:behavior w:val="content"/>
        </w:behaviors>
        <w:guid w:val="{44A686CF-EA97-491D-84B9-295E5F551D20}"/>
      </w:docPartPr>
      <w:docPartBody>
        <w:p w:rsidR="00000000" w:rsidRDefault="00C16947">
          <w:pPr>
            <w:pStyle w:val="925930CEDA0D4D599B909BA746F33435"/>
          </w:pPr>
          <w:r w:rsidRPr="00690FBF">
            <w:t>Problem-solving</w:t>
          </w:r>
        </w:p>
      </w:docPartBody>
    </w:docPart>
    <w:docPart>
      <w:docPartPr>
        <w:name w:val="7A9CE079D0434C47862BA55B51741E3E"/>
        <w:category>
          <w:name w:val="General"/>
          <w:gallery w:val="placeholder"/>
        </w:category>
        <w:types>
          <w:type w:val="bbPlcHdr"/>
        </w:types>
        <w:behaviors>
          <w:behavior w:val="content"/>
        </w:behaviors>
        <w:guid w:val="{46E33554-D03D-474D-974C-538E25D9FB5A}"/>
      </w:docPartPr>
      <w:docPartBody>
        <w:p w:rsidR="00000000" w:rsidRDefault="00C16947">
          <w:pPr>
            <w:pStyle w:val="7A9CE079D0434C47862BA55B51741E3E"/>
          </w:pPr>
          <w:r w:rsidRPr="00690FBF">
            <w:t>Management</w:t>
          </w:r>
        </w:p>
      </w:docPartBody>
    </w:docPart>
    <w:docPart>
      <w:docPartPr>
        <w:name w:val="C9E67C370C8742188D163D00B0273400"/>
        <w:category>
          <w:name w:val="General"/>
          <w:gallery w:val="placeholder"/>
        </w:category>
        <w:types>
          <w:type w:val="bbPlcHdr"/>
        </w:types>
        <w:behaviors>
          <w:behavior w:val="content"/>
        </w:behaviors>
        <w:guid w:val="{B4B42EEB-F9C4-4D42-8B03-A67C52980C51}"/>
      </w:docPartPr>
      <w:docPartBody>
        <w:p w:rsidR="00000000" w:rsidRDefault="00C16947" w:rsidP="00C16947">
          <w:pPr>
            <w:pStyle w:val="C9E67C370C8742188D163D00B02734003"/>
          </w:pPr>
          <w:r w:rsidRPr="00690FBF">
            <w:rPr>
              <w:rFonts w:ascii="Calibri" w:eastAsia="Calibri" w:hAnsi="Calibri" w:cs="Calibri"/>
              <w:szCs w:val="20"/>
              <w:lang w:bidi="ar-SA"/>
            </w:rPr>
            <w:t>4567 Main Street City, ST 98052</w:t>
          </w:r>
        </w:p>
      </w:docPartBody>
    </w:docPart>
    <w:docPart>
      <w:docPartPr>
        <w:name w:val="1EB9F1D9EB2C4CAD8374D0576989DD41"/>
        <w:category>
          <w:name w:val="General"/>
          <w:gallery w:val="placeholder"/>
        </w:category>
        <w:types>
          <w:type w:val="bbPlcHdr"/>
        </w:types>
        <w:behaviors>
          <w:behavior w:val="content"/>
        </w:behaviors>
        <w:guid w:val="{FF29E17A-4F73-4203-A48F-B564A3AF05F7}"/>
      </w:docPartPr>
      <w:docPartBody>
        <w:p w:rsidR="00000000" w:rsidRDefault="00C16947" w:rsidP="00C16947">
          <w:pPr>
            <w:pStyle w:val="1EB9F1D9EB2C4CAD8374D0576989DD413"/>
          </w:pPr>
          <w:r w:rsidRPr="00690FBF">
            <w:rPr>
              <w:rFonts w:ascii="Calibri" w:eastAsia="Calibri" w:hAnsi="Calibri" w:cs="Calibri"/>
              <w:szCs w:val="20"/>
              <w:lang w:bidi="ar-SA"/>
            </w:rPr>
            <w:t>www.interestingsite.com</w:t>
          </w:r>
        </w:p>
      </w:docPartBody>
    </w:docPart>
    <w:docPart>
      <w:docPartPr>
        <w:name w:val="A1349D4532904B5695424E9718D59BB6"/>
        <w:category>
          <w:name w:val="General"/>
          <w:gallery w:val="placeholder"/>
        </w:category>
        <w:types>
          <w:type w:val="bbPlcHdr"/>
        </w:types>
        <w:behaviors>
          <w:behavior w:val="content"/>
        </w:behaviors>
        <w:guid w:val="{BDDF7388-4B96-4A2A-9B23-DC4113A2B7F1}"/>
      </w:docPartPr>
      <w:docPartBody>
        <w:p w:rsidR="00000000" w:rsidRDefault="00C16947" w:rsidP="00C16947">
          <w:pPr>
            <w:pStyle w:val="A1349D4532904B5695424E9718D59BB6"/>
          </w:pPr>
          <w:r w:rsidRPr="00690FBF">
            <w:t>January 20XX - Current</w:t>
          </w:r>
        </w:p>
      </w:docPartBody>
    </w:docPart>
    <w:docPart>
      <w:docPartPr>
        <w:name w:val="826B3BC445984044AB909E347A5DE81D"/>
        <w:category>
          <w:name w:val="General"/>
          <w:gallery w:val="placeholder"/>
        </w:category>
        <w:types>
          <w:type w:val="bbPlcHdr"/>
        </w:types>
        <w:behaviors>
          <w:behavior w:val="content"/>
        </w:behaviors>
        <w:guid w:val="{3E9C9085-4A4D-43B3-942F-FE9C6801B52A}"/>
      </w:docPartPr>
      <w:docPartBody>
        <w:p w:rsidR="00000000" w:rsidRDefault="00C16947" w:rsidP="00C16947">
          <w:pPr>
            <w:pStyle w:val="826B3BC445984044AB909E347A5DE81D"/>
          </w:pPr>
          <w:r w:rsidRPr="0070176A">
            <w:t>March 20</w:t>
          </w:r>
          <w:r>
            <w:t>XX</w:t>
          </w:r>
          <w:r w:rsidRPr="0070176A">
            <w:t xml:space="preserve"> – December 20</w:t>
          </w:r>
          <w:r>
            <w:t>XX</w:t>
          </w:r>
        </w:p>
      </w:docPartBody>
    </w:docPart>
    <w:docPart>
      <w:docPartPr>
        <w:name w:val="9014753003C34A298B32FBD411F200AA"/>
        <w:category>
          <w:name w:val="General"/>
          <w:gallery w:val="placeholder"/>
        </w:category>
        <w:types>
          <w:type w:val="bbPlcHdr"/>
        </w:types>
        <w:behaviors>
          <w:behavior w:val="content"/>
        </w:behaviors>
        <w:guid w:val="{8351C2FE-AF06-479F-A934-DDD6FDD4D61E}"/>
      </w:docPartPr>
      <w:docPartBody>
        <w:p w:rsidR="00000000" w:rsidRDefault="00C16947" w:rsidP="00C16947">
          <w:pPr>
            <w:pStyle w:val="9014753003C34A298B32FBD411F200AA"/>
          </w:pPr>
          <w:r w:rsidRPr="0070176A">
            <w:t>August 20</w:t>
          </w:r>
          <w:r>
            <w:t>XX</w:t>
          </w:r>
          <w:r w:rsidRPr="0070176A">
            <w:t xml:space="preserve"> – March 20</w:t>
          </w:r>
          <w:r>
            <w:t>XX</w:t>
          </w:r>
        </w:p>
      </w:docPartBody>
    </w:docPart>
    <w:docPart>
      <w:docPartPr>
        <w:name w:val="4AC8131D2083458B9A4D75F834C62A66"/>
        <w:category>
          <w:name w:val="General"/>
          <w:gallery w:val="placeholder"/>
        </w:category>
        <w:types>
          <w:type w:val="bbPlcHdr"/>
        </w:types>
        <w:behaviors>
          <w:behavior w:val="content"/>
        </w:behaviors>
        <w:guid w:val="{44514FE1-3FEB-41B8-AF67-0304062F946B}"/>
      </w:docPartPr>
      <w:docPartBody>
        <w:p w:rsidR="00000000" w:rsidRDefault="00C16947" w:rsidP="00C16947">
          <w:pPr>
            <w:pStyle w:val="4AC8131D2083458B9A4D75F834C62A66"/>
          </w:pPr>
          <w:r>
            <w:t>(718) 555–0100</w:t>
          </w:r>
        </w:p>
      </w:docPartBody>
    </w:docPart>
    <w:docPart>
      <w:docPartPr>
        <w:name w:val="ADD6B158ABBA43DAA117B80D1A6BCF33"/>
        <w:category>
          <w:name w:val="General"/>
          <w:gallery w:val="placeholder"/>
        </w:category>
        <w:types>
          <w:type w:val="bbPlcHdr"/>
        </w:types>
        <w:behaviors>
          <w:behavior w:val="content"/>
        </w:behaviors>
        <w:guid w:val="{BFFA701C-CC76-45CC-ADD1-2D886BDA2CD1}"/>
      </w:docPartPr>
      <w:docPartBody>
        <w:p w:rsidR="00000000" w:rsidRDefault="00C16947" w:rsidP="00C16947">
          <w:pPr>
            <w:pStyle w:val="ADD6B158ABBA43DAA117B80D1A6BCF33"/>
          </w:pPr>
          <w:r>
            <w:t>chanchals@example.com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2000028F" w:usb1="00000002"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947"/>
    <w:rsid w:val="00656D8A"/>
    <w:rsid w:val="00C16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42C00AEE83142C7A95C2886F1BCCCF6">
    <w:name w:val="142C00AEE83142C7A95C2886F1BCCCF6"/>
  </w:style>
  <w:style w:type="paragraph" w:customStyle="1" w:styleId="030CC2810A8F44C18FE34E093C7AB8B7">
    <w:name w:val="030CC2810A8F44C18FE34E093C7AB8B7"/>
  </w:style>
  <w:style w:type="paragraph" w:customStyle="1" w:styleId="C34A36C236BC406D9C4350F23A6DDFA5">
    <w:name w:val="C34A36C236BC406D9C4350F23A6DDFA5"/>
  </w:style>
  <w:style w:type="paragraph" w:customStyle="1" w:styleId="8B360E1E28824A038A663882CE45735A">
    <w:name w:val="8B360E1E28824A038A663882CE45735A"/>
  </w:style>
  <w:style w:type="paragraph" w:customStyle="1" w:styleId="E3220B467B404FF2BE676F0B8F03E995">
    <w:name w:val="E3220B467B404FF2BE676F0B8F03E995"/>
  </w:style>
  <w:style w:type="paragraph" w:customStyle="1" w:styleId="BD4C9111B1334ED585132BAE6F8A1212">
    <w:name w:val="BD4C9111B1334ED585132BAE6F8A1212"/>
  </w:style>
  <w:style w:type="paragraph" w:customStyle="1" w:styleId="A4412C638F45434886E8C5D1594555B2">
    <w:name w:val="A4412C638F45434886E8C5D1594555B2"/>
  </w:style>
  <w:style w:type="paragraph" w:customStyle="1" w:styleId="E78FC0838EFC4693BA1998DD74F7B03D">
    <w:name w:val="E78FC0838EFC4693BA1998DD74F7B03D"/>
  </w:style>
  <w:style w:type="character" w:customStyle="1" w:styleId="Italics">
    <w:name w:val="Italics"/>
    <w:uiPriority w:val="1"/>
    <w:qFormat/>
    <w:rsid w:val="00C16947"/>
    <w:rPr>
      <w:b/>
      <w:i/>
    </w:rPr>
  </w:style>
  <w:style w:type="paragraph" w:customStyle="1" w:styleId="D4EB3FDB79A54BCF899D4ADC05427CFF">
    <w:name w:val="D4EB3FDB79A54BCF899D4ADC05427CFF"/>
  </w:style>
  <w:style w:type="paragraph" w:customStyle="1" w:styleId="1DE16B667C8F438DA08B7B36093F2181">
    <w:name w:val="1DE16B667C8F438DA08B7B36093F2181"/>
  </w:style>
  <w:style w:type="paragraph" w:customStyle="1" w:styleId="155A8DC744CF4561A36A00413DBA9DE0">
    <w:name w:val="155A8DC744CF4561A36A00413DBA9DE0"/>
  </w:style>
  <w:style w:type="paragraph" w:customStyle="1" w:styleId="51B5D3A489374D83B013A35CB42BF3B4">
    <w:name w:val="51B5D3A489374D83B013A35CB42BF3B4"/>
  </w:style>
  <w:style w:type="paragraph" w:customStyle="1" w:styleId="E7D3D4F37AB64EF680D65097BB2D71E7">
    <w:name w:val="E7D3D4F37AB64EF680D65097BB2D71E7"/>
  </w:style>
  <w:style w:type="paragraph" w:customStyle="1" w:styleId="4962FE9F5CEF48C3A9B43B5950E139ED">
    <w:name w:val="4962FE9F5CEF48C3A9B43B5950E139ED"/>
  </w:style>
  <w:style w:type="paragraph" w:customStyle="1" w:styleId="CC1ADA7B8B9741EE8791F1DB0A9FC4DD">
    <w:name w:val="CC1ADA7B8B9741EE8791F1DB0A9FC4DD"/>
  </w:style>
  <w:style w:type="paragraph" w:customStyle="1" w:styleId="56CE162CFBDF4AD48B3F6CB1BFD0CB6D">
    <w:name w:val="56CE162CFBDF4AD48B3F6CB1BFD0CB6D"/>
  </w:style>
  <w:style w:type="paragraph" w:customStyle="1" w:styleId="D9C262E44872466D80C6BEC52D63121A">
    <w:name w:val="D9C262E44872466D80C6BEC52D63121A"/>
  </w:style>
  <w:style w:type="paragraph" w:customStyle="1" w:styleId="FC8F3BDAF88C41B79117DD139DF3D180">
    <w:name w:val="FC8F3BDAF88C41B79117DD139DF3D180"/>
  </w:style>
  <w:style w:type="paragraph" w:customStyle="1" w:styleId="8C097BE7408F4ECAB277FEA7ECAF35CE">
    <w:name w:val="8C097BE7408F4ECAB277FEA7ECAF35CE"/>
  </w:style>
  <w:style w:type="paragraph" w:customStyle="1" w:styleId="2D248D6A6B6E4D95AE95CA5930826E48">
    <w:name w:val="2D248D6A6B6E4D95AE95CA5930826E48"/>
  </w:style>
  <w:style w:type="paragraph" w:customStyle="1" w:styleId="E62C6ADFE1DF417687DBC14966DA5377">
    <w:name w:val="E62C6ADFE1DF417687DBC14966DA5377"/>
  </w:style>
  <w:style w:type="character" w:customStyle="1" w:styleId="NotBold">
    <w:name w:val="Not Bold"/>
    <w:uiPriority w:val="1"/>
    <w:qFormat/>
    <w:rsid w:val="00C16947"/>
    <w:rPr>
      <w:b/>
    </w:rPr>
  </w:style>
  <w:style w:type="paragraph" w:customStyle="1" w:styleId="23E22E4467D44ACD84810BA724D44155">
    <w:name w:val="23E22E4467D44ACD84810BA724D44155"/>
  </w:style>
  <w:style w:type="paragraph" w:customStyle="1" w:styleId="8A9452589B6648BE9E570ED255F34763">
    <w:name w:val="8A9452589B6648BE9E570ED255F34763"/>
  </w:style>
  <w:style w:type="paragraph" w:customStyle="1" w:styleId="0FC213B9580D4E08AAE60942668F9E97">
    <w:name w:val="0FC213B9580D4E08AAE60942668F9E97"/>
  </w:style>
  <w:style w:type="paragraph" w:customStyle="1" w:styleId="A7CBCEF95100427ABA2317BF955BA380">
    <w:name w:val="A7CBCEF95100427ABA2317BF955BA380"/>
  </w:style>
  <w:style w:type="paragraph" w:customStyle="1" w:styleId="1FC815759E834194A7E36597D65CDB0A">
    <w:name w:val="1FC815759E834194A7E36597D65CDB0A"/>
  </w:style>
  <w:style w:type="paragraph" w:customStyle="1" w:styleId="96DBB275330E4AD5A753B0EC44DFC8EC">
    <w:name w:val="96DBB275330E4AD5A753B0EC44DFC8EC"/>
  </w:style>
  <w:style w:type="paragraph" w:customStyle="1" w:styleId="925930CEDA0D4D599B909BA746F33435">
    <w:name w:val="925930CEDA0D4D599B909BA746F33435"/>
  </w:style>
  <w:style w:type="paragraph" w:customStyle="1" w:styleId="7A9CE079D0434C47862BA55B51741E3E">
    <w:name w:val="7A9CE079D0434C47862BA55B51741E3E"/>
  </w:style>
  <w:style w:type="paragraph" w:customStyle="1" w:styleId="ABBA909D520F41C09A30655D247C1787">
    <w:name w:val="ABBA909D520F41C09A30655D247C1787"/>
    <w:rsid w:val="00C16947"/>
  </w:style>
  <w:style w:type="paragraph" w:customStyle="1" w:styleId="720365FC9BC74A6EB2F135616568A9E6">
    <w:name w:val="720365FC9BC74A6EB2F135616568A9E6"/>
    <w:rsid w:val="00C16947"/>
  </w:style>
  <w:style w:type="paragraph" w:customStyle="1" w:styleId="AFE81425E3CC402FA71079C9DF25981E">
    <w:name w:val="AFE81425E3CC402FA71079C9DF25981E"/>
    <w:rsid w:val="00C16947"/>
  </w:style>
  <w:style w:type="paragraph" w:customStyle="1" w:styleId="EF66AA94BFA64B55A403AAAA497DA3EA">
    <w:name w:val="EF66AA94BFA64B55A403AAAA497DA3EA"/>
    <w:rsid w:val="00C16947"/>
  </w:style>
  <w:style w:type="paragraph" w:customStyle="1" w:styleId="E0667EDE715248EC96ABB625BD7B35CF">
    <w:name w:val="E0667EDE715248EC96ABB625BD7B35CF"/>
    <w:rsid w:val="00C16947"/>
  </w:style>
  <w:style w:type="paragraph" w:customStyle="1" w:styleId="DAA45C03086940ACA8F7679AAF159608">
    <w:name w:val="DAA45C03086940ACA8F7679AAF159608"/>
    <w:rsid w:val="00C16947"/>
  </w:style>
  <w:style w:type="paragraph" w:customStyle="1" w:styleId="C9E67C370C8742188D163D00B0273400">
    <w:name w:val="C9E67C370C8742188D163D00B0273400"/>
    <w:rsid w:val="00C16947"/>
  </w:style>
  <w:style w:type="paragraph" w:customStyle="1" w:styleId="1EB9F1D9EB2C4CAD8374D0576989DD41">
    <w:name w:val="1EB9F1D9EB2C4CAD8374D0576989DD41"/>
    <w:rsid w:val="00C16947"/>
  </w:style>
  <w:style w:type="character" w:styleId="PlaceholderText">
    <w:name w:val="Placeholder Text"/>
    <w:basedOn w:val="DefaultParagraphFont"/>
    <w:uiPriority w:val="99"/>
    <w:semiHidden/>
    <w:rsid w:val="00C16947"/>
    <w:rPr>
      <w:color w:val="808080"/>
    </w:rPr>
  </w:style>
  <w:style w:type="paragraph" w:customStyle="1" w:styleId="C9E67C370C8742188D163D00B02734001">
    <w:name w:val="C9E67C370C8742188D163D00B02734001"/>
    <w:rsid w:val="00C16947"/>
    <w:pPr>
      <w:widowControl w:val="0"/>
      <w:autoSpaceDE w:val="0"/>
      <w:autoSpaceDN w:val="0"/>
      <w:spacing w:after="0" w:line="312" w:lineRule="auto"/>
      <w:ind w:left="994" w:right="1008"/>
    </w:pPr>
    <w:rPr>
      <w:rFonts w:eastAsia="Arial" w:cs="Arial"/>
      <w:kern w:val="0"/>
      <w:sz w:val="20"/>
      <w:szCs w:val="16"/>
      <w:lang w:bidi="en-US"/>
      <w14:ligatures w14:val="none"/>
    </w:rPr>
  </w:style>
  <w:style w:type="paragraph" w:customStyle="1" w:styleId="1EB9F1D9EB2C4CAD8374D0576989DD411">
    <w:name w:val="1EB9F1D9EB2C4CAD8374D0576989DD411"/>
    <w:rsid w:val="00C16947"/>
    <w:pPr>
      <w:widowControl w:val="0"/>
      <w:autoSpaceDE w:val="0"/>
      <w:autoSpaceDN w:val="0"/>
      <w:spacing w:after="0" w:line="312" w:lineRule="auto"/>
      <w:ind w:left="994" w:right="1008"/>
    </w:pPr>
    <w:rPr>
      <w:rFonts w:eastAsia="Arial" w:cs="Arial"/>
      <w:kern w:val="0"/>
      <w:sz w:val="20"/>
      <w:szCs w:val="16"/>
      <w:lang w:bidi="en-US"/>
      <w14:ligatures w14:val="none"/>
    </w:rPr>
  </w:style>
  <w:style w:type="paragraph" w:customStyle="1" w:styleId="D4EB3FDB79A54BCF899D4ADC05427CFF1">
    <w:name w:val="D4EB3FDB79A54BCF899D4ADC05427CFF1"/>
    <w:rsid w:val="00C16947"/>
    <w:pPr>
      <w:widowControl w:val="0"/>
      <w:autoSpaceDE w:val="0"/>
      <w:autoSpaceDN w:val="0"/>
      <w:spacing w:after="240" w:line="240" w:lineRule="auto"/>
      <w:ind w:left="994" w:right="1008"/>
      <w:outlineLvl w:val="0"/>
    </w:pPr>
    <w:rPr>
      <w:rFonts w:eastAsia="Arial" w:cs="Arial"/>
      <w:b/>
      <w:bCs/>
      <w:kern w:val="0"/>
      <w:sz w:val="20"/>
      <w:szCs w:val="40"/>
      <w:lang w:bidi="en-US"/>
      <w14:ligatures w14:val="none"/>
    </w:rPr>
  </w:style>
  <w:style w:type="paragraph" w:customStyle="1" w:styleId="E7D3D4F37AB64EF680D65097BB2D71E71">
    <w:name w:val="E7D3D4F37AB64EF680D65097BB2D71E71"/>
    <w:rsid w:val="00C16947"/>
    <w:pPr>
      <w:widowControl w:val="0"/>
      <w:autoSpaceDE w:val="0"/>
      <w:autoSpaceDN w:val="0"/>
      <w:spacing w:after="240" w:line="240" w:lineRule="auto"/>
      <w:ind w:left="994" w:right="1008"/>
      <w:outlineLvl w:val="0"/>
    </w:pPr>
    <w:rPr>
      <w:rFonts w:eastAsia="Arial" w:cs="Arial"/>
      <w:b/>
      <w:bCs/>
      <w:kern w:val="0"/>
      <w:sz w:val="20"/>
      <w:szCs w:val="40"/>
      <w:lang w:bidi="en-US"/>
      <w14:ligatures w14:val="none"/>
    </w:rPr>
  </w:style>
  <w:style w:type="paragraph" w:customStyle="1" w:styleId="D9C262E44872466D80C6BEC52D63121A1">
    <w:name w:val="D9C262E44872466D80C6BEC52D63121A1"/>
    <w:rsid w:val="00C16947"/>
    <w:pPr>
      <w:widowControl w:val="0"/>
      <w:autoSpaceDE w:val="0"/>
      <w:autoSpaceDN w:val="0"/>
      <w:spacing w:after="240" w:line="240" w:lineRule="auto"/>
      <w:ind w:left="994" w:right="1008"/>
      <w:outlineLvl w:val="0"/>
    </w:pPr>
    <w:rPr>
      <w:rFonts w:eastAsia="Arial" w:cs="Arial"/>
      <w:b/>
      <w:bCs/>
      <w:kern w:val="0"/>
      <w:sz w:val="20"/>
      <w:szCs w:val="40"/>
      <w:lang w:bidi="en-US"/>
      <w14:ligatures w14:val="none"/>
    </w:rPr>
  </w:style>
  <w:style w:type="paragraph" w:customStyle="1" w:styleId="23E22E4467D44ACD84810BA724D441551">
    <w:name w:val="23E22E4467D44ACD84810BA724D441551"/>
    <w:rsid w:val="00C16947"/>
    <w:pPr>
      <w:widowControl w:val="0"/>
      <w:autoSpaceDE w:val="0"/>
      <w:autoSpaceDN w:val="0"/>
      <w:spacing w:after="0" w:line="240" w:lineRule="auto"/>
      <w:ind w:left="994" w:right="1008"/>
      <w:outlineLvl w:val="1"/>
    </w:pPr>
    <w:rPr>
      <w:rFonts w:eastAsia="Arial" w:cs="Arial"/>
      <w:b/>
      <w:kern w:val="0"/>
      <w:sz w:val="20"/>
      <w:szCs w:val="16"/>
      <w:lang w:bidi="en-US"/>
      <w14:ligatures w14:val="none"/>
    </w:rPr>
  </w:style>
  <w:style w:type="paragraph" w:customStyle="1" w:styleId="03D0FC6BF01E41B3B62519815CA5FE3D">
    <w:name w:val="03D0FC6BF01E41B3B62519815CA5FE3D"/>
    <w:rsid w:val="00C16947"/>
  </w:style>
  <w:style w:type="paragraph" w:customStyle="1" w:styleId="4258AB4D75ED42DBB0BE5E75A9F68E8D">
    <w:name w:val="4258AB4D75ED42DBB0BE5E75A9F68E8D"/>
    <w:rsid w:val="00C16947"/>
  </w:style>
  <w:style w:type="paragraph" w:customStyle="1" w:styleId="FBDA5784C5DA4E2EA57C7BCB5CE053D5">
    <w:name w:val="FBDA5784C5DA4E2EA57C7BCB5CE053D5"/>
    <w:rsid w:val="00C16947"/>
  </w:style>
  <w:style w:type="paragraph" w:customStyle="1" w:styleId="A1349D4532904B5695424E9718D59BB6">
    <w:name w:val="A1349D4532904B5695424E9718D59BB6"/>
    <w:rsid w:val="00C16947"/>
  </w:style>
  <w:style w:type="paragraph" w:customStyle="1" w:styleId="E8CBAFA2097C41EEB51D03D6FB203382">
    <w:name w:val="E8CBAFA2097C41EEB51D03D6FB203382"/>
    <w:rsid w:val="00C16947"/>
  </w:style>
  <w:style w:type="paragraph" w:customStyle="1" w:styleId="E361E417B524477C9BD3CBFBC935D436">
    <w:name w:val="E361E417B524477C9BD3CBFBC935D436"/>
    <w:rsid w:val="00C16947"/>
  </w:style>
  <w:style w:type="paragraph" w:customStyle="1" w:styleId="826B3BC445984044AB909E347A5DE81D">
    <w:name w:val="826B3BC445984044AB909E347A5DE81D"/>
    <w:rsid w:val="00C16947"/>
  </w:style>
  <w:style w:type="paragraph" w:customStyle="1" w:styleId="DF7F5F15F8BC421084F523B0A62E0DCC">
    <w:name w:val="DF7F5F15F8BC421084F523B0A62E0DCC"/>
    <w:rsid w:val="00C16947"/>
  </w:style>
  <w:style w:type="paragraph" w:customStyle="1" w:styleId="59CCA6B62A004ABC8CA684B4F975898E">
    <w:name w:val="59CCA6B62A004ABC8CA684B4F975898E"/>
    <w:rsid w:val="00C16947"/>
  </w:style>
  <w:style w:type="paragraph" w:customStyle="1" w:styleId="9014753003C34A298B32FBD411F200AA">
    <w:name w:val="9014753003C34A298B32FBD411F200AA"/>
    <w:rsid w:val="00C16947"/>
  </w:style>
  <w:style w:type="paragraph" w:customStyle="1" w:styleId="4AC8131D2083458B9A4D75F834C62A66">
    <w:name w:val="4AC8131D2083458B9A4D75F834C62A66"/>
    <w:rsid w:val="00C16947"/>
  </w:style>
  <w:style w:type="paragraph" w:customStyle="1" w:styleId="ADD6B158ABBA43DAA117B80D1A6BCF33">
    <w:name w:val="ADD6B158ABBA43DAA117B80D1A6BCF33"/>
    <w:rsid w:val="00C16947"/>
  </w:style>
  <w:style w:type="paragraph" w:customStyle="1" w:styleId="C9E67C370C8742188D163D00B02734002">
    <w:name w:val="C9E67C370C8742188D163D00B02734002"/>
    <w:rsid w:val="00C16947"/>
    <w:pPr>
      <w:widowControl w:val="0"/>
      <w:autoSpaceDE w:val="0"/>
      <w:autoSpaceDN w:val="0"/>
      <w:spacing w:after="0" w:line="320" w:lineRule="exact"/>
      <w:ind w:left="994" w:right="1008"/>
    </w:pPr>
    <w:rPr>
      <w:rFonts w:eastAsia="Arial" w:cs="Arial"/>
      <w:kern w:val="0"/>
      <w:sz w:val="20"/>
      <w:szCs w:val="16"/>
      <w:lang w:bidi="en-US"/>
      <w14:ligatures w14:val="none"/>
    </w:rPr>
  </w:style>
  <w:style w:type="paragraph" w:customStyle="1" w:styleId="1EB9F1D9EB2C4CAD8374D0576989DD412">
    <w:name w:val="1EB9F1D9EB2C4CAD8374D0576989DD412"/>
    <w:rsid w:val="00C16947"/>
    <w:pPr>
      <w:widowControl w:val="0"/>
      <w:autoSpaceDE w:val="0"/>
      <w:autoSpaceDN w:val="0"/>
      <w:spacing w:after="0" w:line="320" w:lineRule="exact"/>
      <w:ind w:left="994" w:right="1008"/>
    </w:pPr>
    <w:rPr>
      <w:rFonts w:eastAsia="Arial" w:cs="Arial"/>
      <w:kern w:val="0"/>
      <w:sz w:val="20"/>
      <w:szCs w:val="16"/>
      <w:lang w:bidi="en-US"/>
      <w14:ligatures w14:val="none"/>
    </w:rPr>
  </w:style>
  <w:style w:type="paragraph" w:customStyle="1" w:styleId="D4EB3FDB79A54BCF899D4ADC05427CFF2">
    <w:name w:val="D4EB3FDB79A54BCF899D4ADC05427CFF2"/>
    <w:rsid w:val="00C16947"/>
    <w:pPr>
      <w:widowControl w:val="0"/>
      <w:autoSpaceDE w:val="0"/>
      <w:autoSpaceDN w:val="0"/>
      <w:spacing w:before="120" w:after="0" w:line="320" w:lineRule="exact"/>
      <w:ind w:left="994" w:right="1008"/>
      <w:outlineLvl w:val="0"/>
    </w:pPr>
    <w:rPr>
      <w:rFonts w:eastAsia="Arial" w:cs="Arial"/>
      <w:b/>
      <w:bCs/>
      <w:kern w:val="0"/>
      <w:sz w:val="20"/>
      <w:szCs w:val="40"/>
      <w:lang w:bidi="en-US"/>
      <w14:ligatures w14:val="none"/>
    </w:rPr>
  </w:style>
  <w:style w:type="paragraph" w:customStyle="1" w:styleId="E7D3D4F37AB64EF680D65097BB2D71E72">
    <w:name w:val="E7D3D4F37AB64EF680D65097BB2D71E72"/>
    <w:rsid w:val="00C16947"/>
    <w:pPr>
      <w:widowControl w:val="0"/>
      <w:autoSpaceDE w:val="0"/>
      <w:autoSpaceDN w:val="0"/>
      <w:spacing w:before="120" w:after="0" w:line="320" w:lineRule="exact"/>
      <w:ind w:left="994" w:right="1008"/>
      <w:outlineLvl w:val="0"/>
    </w:pPr>
    <w:rPr>
      <w:rFonts w:eastAsia="Arial" w:cs="Arial"/>
      <w:b/>
      <w:bCs/>
      <w:kern w:val="0"/>
      <w:sz w:val="20"/>
      <w:szCs w:val="40"/>
      <w:lang w:bidi="en-US"/>
      <w14:ligatures w14:val="none"/>
    </w:rPr>
  </w:style>
  <w:style w:type="paragraph" w:customStyle="1" w:styleId="D9C262E44872466D80C6BEC52D63121A2">
    <w:name w:val="D9C262E44872466D80C6BEC52D63121A2"/>
    <w:rsid w:val="00C16947"/>
    <w:pPr>
      <w:widowControl w:val="0"/>
      <w:autoSpaceDE w:val="0"/>
      <w:autoSpaceDN w:val="0"/>
      <w:spacing w:before="120" w:after="0" w:line="320" w:lineRule="exact"/>
      <w:ind w:left="994" w:right="1008"/>
      <w:outlineLvl w:val="0"/>
    </w:pPr>
    <w:rPr>
      <w:rFonts w:eastAsia="Arial" w:cs="Arial"/>
      <w:b/>
      <w:bCs/>
      <w:kern w:val="0"/>
      <w:sz w:val="20"/>
      <w:szCs w:val="40"/>
      <w:lang w:bidi="en-US"/>
      <w14:ligatures w14:val="none"/>
    </w:rPr>
  </w:style>
  <w:style w:type="paragraph" w:customStyle="1" w:styleId="23E22E4467D44ACD84810BA724D441552">
    <w:name w:val="23E22E4467D44ACD84810BA724D441552"/>
    <w:rsid w:val="00C16947"/>
    <w:pPr>
      <w:widowControl w:val="0"/>
      <w:autoSpaceDE w:val="0"/>
      <w:autoSpaceDN w:val="0"/>
      <w:spacing w:after="0" w:line="240" w:lineRule="auto"/>
      <w:ind w:left="994" w:right="1008"/>
      <w:outlineLvl w:val="1"/>
    </w:pPr>
    <w:rPr>
      <w:rFonts w:eastAsia="Arial" w:cs="Arial"/>
      <w:b/>
      <w:kern w:val="0"/>
      <w:sz w:val="20"/>
      <w:szCs w:val="16"/>
      <w:lang w:bidi="en-US"/>
      <w14:ligatures w14:val="none"/>
    </w:rPr>
  </w:style>
  <w:style w:type="paragraph" w:customStyle="1" w:styleId="C9E67C370C8742188D163D00B02734003">
    <w:name w:val="C9E67C370C8742188D163D00B02734003"/>
    <w:rsid w:val="00C16947"/>
    <w:pPr>
      <w:widowControl w:val="0"/>
      <w:autoSpaceDE w:val="0"/>
      <w:autoSpaceDN w:val="0"/>
      <w:spacing w:after="0" w:line="320" w:lineRule="exact"/>
      <w:ind w:left="994" w:right="720"/>
    </w:pPr>
    <w:rPr>
      <w:rFonts w:eastAsia="Arial" w:cs="Arial"/>
      <w:kern w:val="0"/>
      <w:sz w:val="20"/>
      <w:szCs w:val="16"/>
      <w:lang w:bidi="en-US"/>
      <w14:ligatures w14:val="none"/>
    </w:rPr>
  </w:style>
  <w:style w:type="paragraph" w:customStyle="1" w:styleId="1EB9F1D9EB2C4CAD8374D0576989DD413">
    <w:name w:val="1EB9F1D9EB2C4CAD8374D0576989DD413"/>
    <w:rsid w:val="00C16947"/>
    <w:pPr>
      <w:widowControl w:val="0"/>
      <w:autoSpaceDE w:val="0"/>
      <w:autoSpaceDN w:val="0"/>
      <w:spacing w:after="0" w:line="320" w:lineRule="exact"/>
      <w:ind w:left="994" w:right="720"/>
    </w:pPr>
    <w:rPr>
      <w:rFonts w:eastAsia="Arial" w:cs="Arial"/>
      <w:kern w:val="0"/>
      <w:sz w:val="20"/>
      <w:szCs w:val="16"/>
      <w:lang w:bidi="en-US"/>
      <w14:ligatures w14:val="none"/>
    </w:rPr>
  </w:style>
  <w:style w:type="paragraph" w:customStyle="1" w:styleId="D4EB3FDB79A54BCF899D4ADC05427CFF3">
    <w:name w:val="D4EB3FDB79A54BCF899D4ADC05427CFF3"/>
    <w:rsid w:val="00C16947"/>
    <w:pPr>
      <w:widowControl w:val="0"/>
      <w:autoSpaceDE w:val="0"/>
      <w:autoSpaceDN w:val="0"/>
      <w:spacing w:before="120" w:after="0" w:line="320" w:lineRule="exact"/>
      <w:ind w:left="994" w:right="720"/>
      <w:outlineLvl w:val="0"/>
    </w:pPr>
    <w:rPr>
      <w:rFonts w:eastAsia="Arial" w:cs="Arial"/>
      <w:b/>
      <w:bCs/>
      <w:kern w:val="0"/>
      <w:sz w:val="20"/>
      <w:szCs w:val="40"/>
      <w:lang w:bidi="en-US"/>
      <w14:ligatures w14:val="none"/>
    </w:rPr>
  </w:style>
  <w:style w:type="paragraph" w:customStyle="1" w:styleId="E7D3D4F37AB64EF680D65097BB2D71E73">
    <w:name w:val="E7D3D4F37AB64EF680D65097BB2D71E73"/>
    <w:rsid w:val="00C16947"/>
    <w:pPr>
      <w:widowControl w:val="0"/>
      <w:autoSpaceDE w:val="0"/>
      <w:autoSpaceDN w:val="0"/>
      <w:spacing w:before="120" w:after="0" w:line="320" w:lineRule="exact"/>
      <w:ind w:left="994" w:right="720"/>
      <w:outlineLvl w:val="0"/>
    </w:pPr>
    <w:rPr>
      <w:rFonts w:eastAsia="Arial" w:cs="Arial"/>
      <w:b/>
      <w:bCs/>
      <w:kern w:val="0"/>
      <w:sz w:val="20"/>
      <w:szCs w:val="40"/>
      <w:lang w:bidi="en-US"/>
      <w14:ligatures w14:val="none"/>
    </w:rPr>
  </w:style>
  <w:style w:type="paragraph" w:customStyle="1" w:styleId="D9C262E44872466D80C6BEC52D63121A3">
    <w:name w:val="D9C262E44872466D80C6BEC52D63121A3"/>
    <w:rsid w:val="00C16947"/>
    <w:pPr>
      <w:widowControl w:val="0"/>
      <w:autoSpaceDE w:val="0"/>
      <w:autoSpaceDN w:val="0"/>
      <w:spacing w:before="120" w:after="0" w:line="320" w:lineRule="exact"/>
      <w:ind w:left="994" w:right="720"/>
      <w:outlineLvl w:val="0"/>
    </w:pPr>
    <w:rPr>
      <w:rFonts w:eastAsia="Arial" w:cs="Arial"/>
      <w:b/>
      <w:bCs/>
      <w:kern w:val="0"/>
      <w:sz w:val="20"/>
      <w:szCs w:val="40"/>
      <w:lang w:bidi="en-US"/>
      <w14:ligatures w14:val="none"/>
    </w:rPr>
  </w:style>
  <w:style w:type="paragraph" w:customStyle="1" w:styleId="23E22E4467D44ACD84810BA724D441553">
    <w:name w:val="23E22E4467D44ACD84810BA724D441553"/>
    <w:rsid w:val="00C16947"/>
    <w:pPr>
      <w:widowControl w:val="0"/>
      <w:autoSpaceDE w:val="0"/>
      <w:autoSpaceDN w:val="0"/>
      <w:spacing w:after="0" w:line="240" w:lineRule="auto"/>
      <w:ind w:left="994" w:right="720"/>
      <w:outlineLvl w:val="1"/>
    </w:pPr>
    <w:rPr>
      <w:rFonts w:eastAsia="Arial" w:cs="Arial"/>
      <w:b/>
      <w:kern w:val="0"/>
      <w:sz w:val="20"/>
      <w:szCs w:val="16"/>
      <w:lang w:bidi="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name="Office Theme">
  <a:themeElements>
    <a:clrScheme name="Custom 30">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ustom 69">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xml version='1.0' encoding='UTF-8' standalone='yes'?>
<Relationships xmlns="http://schemas.openxmlformats.org/package/2006/relationships"><Relationship Id="rId1" Type="http://schemas.openxmlformats.org/officeDocument/2006/relationships/customXmlProps" Target="itemProps31.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22.xml.rels><?xml version='1.0' encoding='UTF-8' standalone='yes'?>
<Relationships xmlns="http://schemas.openxmlformats.org/package/2006/relationships"><Relationship Id="rId1" Type="http://schemas.openxmlformats.org/officeDocument/2006/relationships/customXmlProps" Target="itemProps22.xml"/></Relationships>
</file>

<file path=customXml/item3.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1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2.xml><?xml version="1.0" encoding="utf-8"?>
<?mso-contentType ?>
<FormTemplates xmlns="http://schemas.microsoft.com/sharepoint/v3/contenttype/forms">
  <Display>DocumentLibraryForm</Display>
  <Edit>DocumentLibraryForm</Edit>
  <New>DocumentLibraryForm</New>
</FormTemplates>
</file>

<file path=customXml/itemProps13.xml><?xml version="1.0" encoding="utf-8"?>
<ds:datastoreItem xmlns:ds="http://schemas.openxmlformats.org/officeDocument/2006/customXml" ds:itemID="{97BF0721-5F18-4BAF-95A6-B0B67679DDAD}"/>
</file>

<file path=customXml/itemProps22.xml><?xml version="1.0" encoding="utf-8"?>
<ds:datastoreItem xmlns:ds="http://schemas.openxmlformats.org/officeDocument/2006/customXml" ds:itemID="{11F7C954-0AB6-4220-82B1-FCCE3154AFA2}"/>
</file>

<file path=customXml/itemProps31.xml><?xml version="1.0" encoding="utf-8"?>
<ds:datastoreItem xmlns:ds="http://schemas.openxmlformats.org/officeDocument/2006/customXml" ds:itemID="{530F2D06-AB79-4A77-AC1F-61C5FB3DC11F}"/>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TM89379861</ap:Template>
  <ap:TotalTime>0</ap:TotalTime>
  <ap:Pages>2</ap:Pages>
  <ap:Words>158</ap:Words>
  <ap:Characters>905</ap:Characters>
  <ap:Application>Microsoft Office Word</ap:Application>
  <ap:DocSecurity>0</ap:DocSecurity>
  <ap:Lines>7</ap:Lines>
  <ap:Paragraphs>2</ap:Paragraphs>
  <ap:ScaleCrop>false</ap:ScaleCrop>
  <ap:Company/>
  <ap:LinksUpToDate>false</ap:LinksUpToDate>
  <ap:CharactersWithSpaces>1061</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2023-05-01T07:29:00Z</dcterms:created>
  <dcterms:modified xsi:type="dcterms:W3CDTF">2023-05-01T07:29:00Z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